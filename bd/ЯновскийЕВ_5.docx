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455F73B" w14:textId="77777777" w:rsidR="00985F2F" w:rsidRDefault="00985F2F">
      <w:pPr>
        <w:jc w:val="center"/>
        <w:rPr>
          <w:rFonts w:ascii="Calibri" w:hAnsi="Calibri"/>
          <w:b/>
          <w:sz w:val="28"/>
          <w:lang w:val="en-US"/>
        </w:rPr>
      </w:pPr>
    </w:p>
    <w:p w14:paraId="60FA50C6" w14:textId="77777777" w:rsidR="00DF7982" w:rsidRDefault="00DF7982">
      <w:pPr>
        <w:jc w:val="center"/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Лабораторная работа № </w:t>
      </w:r>
      <w:r w:rsidR="008D52B5" w:rsidRPr="00E25DBD">
        <w:rPr>
          <w:rFonts w:ascii="Calibri" w:hAnsi="Calibri"/>
          <w:b/>
          <w:sz w:val="28"/>
        </w:rPr>
        <w:t>5</w:t>
      </w:r>
      <w:r>
        <w:rPr>
          <w:rFonts w:ascii="Calibri" w:hAnsi="Calibri"/>
          <w:b/>
          <w:sz w:val="28"/>
        </w:rPr>
        <w:t xml:space="preserve"> </w:t>
      </w:r>
    </w:p>
    <w:p w14:paraId="7DF99A90" w14:textId="77777777" w:rsidR="00DF7982" w:rsidRPr="007022DB" w:rsidRDefault="00DF7982">
      <w:pPr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F73551" w:rsidRPr="000D0EE8">
        <w:rPr>
          <w:rFonts w:ascii="Calibri" w:hAnsi="Calibri" w:cs="Calibri"/>
          <w:b/>
          <w:bCs/>
          <w:sz w:val="28"/>
          <w:szCs w:val="28"/>
        </w:rPr>
        <w:t xml:space="preserve">Создание </w:t>
      </w:r>
      <w:r w:rsidR="007022DB" w:rsidRPr="007022DB">
        <w:rPr>
          <w:rFonts w:ascii="Calibri" w:hAnsi="Calibri" w:cs="Calibri"/>
          <w:b/>
          <w:bCs/>
          <w:sz w:val="28"/>
          <w:szCs w:val="28"/>
        </w:rPr>
        <w:t>представлени</w:t>
      </w:r>
      <w:r w:rsidR="007022DB" w:rsidRPr="00E25DBD">
        <w:rPr>
          <w:rFonts w:ascii="Calibri" w:hAnsi="Calibri" w:cs="Calibri"/>
          <w:b/>
          <w:bCs/>
          <w:sz w:val="28"/>
          <w:szCs w:val="28"/>
        </w:rPr>
        <w:t>й</w:t>
      </w:r>
    </w:p>
    <w:p w14:paraId="6BAB6FF6" w14:textId="77777777" w:rsidR="00DF7982" w:rsidRDefault="00DF7982">
      <w:pPr>
        <w:jc w:val="center"/>
      </w:pPr>
    </w:p>
    <w:p w14:paraId="2AF30EB4" w14:textId="77777777" w:rsidR="00DF7982" w:rsidRDefault="00DF7982"/>
    <w:p w14:paraId="4987DD3E" w14:textId="77777777" w:rsidR="00985F2F" w:rsidRPr="00B5083F" w:rsidRDefault="00985F2F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C3F62CB" w14:textId="77777777" w:rsidR="00DF7982" w:rsidRDefault="00DF7982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Задание</w:t>
      </w:r>
    </w:p>
    <w:p w14:paraId="26BE0CB2" w14:textId="77777777" w:rsidR="00DF7982" w:rsidRDefault="00DF7982">
      <w:pPr>
        <w:ind w:right="1558"/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63F9C162" w14:textId="77777777" w:rsidR="00DF7982" w:rsidRDefault="00DF7982" w:rsidP="00DC0457">
      <w:pPr>
        <w:pStyle w:val="a3"/>
        <w:spacing w:before="0" w:after="0"/>
        <w:ind w:firstLine="360"/>
        <w:jc w:val="both"/>
      </w:pPr>
      <w:r w:rsidRPr="000D2C55">
        <w:t>1.</w:t>
      </w:r>
      <w:r>
        <w:t xml:space="preserve">В соответствие с техническим заданием создать необходимые </w:t>
      </w:r>
      <w:r w:rsidR="0092202C">
        <w:t>представления</w:t>
      </w:r>
      <w:r>
        <w:t xml:space="preserve">.  </w:t>
      </w:r>
    </w:p>
    <w:p w14:paraId="7F7CB9B2" w14:textId="77777777" w:rsidR="00DF7982" w:rsidRPr="00B5083F" w:rsidRDefault="000D2C55" w:rsidP="00DC0457">
      <w:pPr>
        <w:pStyle w:val="a3"/>
        <w:spacing w:before="0" w:after="0"/>
        <w:ind w:firstLine="360"/>
        <w:jc w:val="both"/>
      </w:pPr>
      <w:r w:rsidRPr="000D2C55">
        <w:t>2.</w:t>
      </w:r>
      <w:r w:rsidR="00DF7982">
        <w:t xml:space="preserve">Предусмотреть </w:t>
      </w:r>
      <w:r w:rsidR="008B223B" w:rsidRPr="008B223B">
        <w:t xml:space="preserve">для каждой группы пользователей не менее </w:t>
      </w:r>
      <w:r w:rsidR="000348DE">
        <w:t>5</w:t>
      </w:r>
      <w:r w:rsidR="008B223B" w:rsidRPr="008B223B">
        <w:t xml:space="preserve"> </w:t>
      </w:r>
      <w:r w:rsidR="000348DE">
        <w:t>представлений</w:t>
      </w:r>
      <w:r w:rsidR="008B223B" w:rsidRPr="008B223B">
        <w:t>.</w:t>
      </w:r>
      <w:r w:rsidR="008B223B">
        <w:t xml:space="preserve"> </w:t>
      </w:r>
      <w:r w:rsidR="000348DE">
        <w:t>Некоторые представления могут содержать запросы из предыдущей лабораторной работы.</w:t>
      </w:r>
    </w:p>
    <w:p w14:paraId="6EECCD7C" w14:textId="77777777" w:rsidR="00730F23" w:rsidRPr="00730F23" w:rsidRDefault="00730F23" w:rsidP="00DC0457">
      <w:pPr>
        <w:pStyle w:val="a3"/>
        <w:spacing w:before="0" w:after="0"/>
        <w:ind w:firstLine="360"/>
        <w:jc w:val="both"/>
      </w:pPr>
      <w:r w:rsidRPr="00730F23">
        <w:t>3.Кажд</w:t>
      </w:r>
      <w:r w:rsidR="00AF1DDD">
        <w:t>ое представление проанализировать</w:t>
      </w:r>
      <w:r w:rsidRPr="00730F23">
        <w:t xml:space="preserve">, и создать в таблицах </w:t>
      </w:r>
      <w:r w:rsidR="00AF1DDD">
        <w:t>недостающие индексы</w:t>
      </w:r>
      <w:r w:rsidRPr="00730F23">
        <w:t>.</w:t>
      </w:r>
    </w:p>
    <w:p w14:paraId="0D93F693" w14:textId="77777777" w:rsidR="00DC0457" w:rsidRDefault="00F51A07" w:rsidP="00DC0457">
      <w:pPr>
        <w:pStyle w:val="a3"/>
        <w:spacing w:before="0" w:after="0"/>
        <w:ind w:firstLine="360"/>
        <w:jc w:val="both"/>
      </w:pPr>
      <w:r w:rsidRPr="00F51A07">
        <w:t>4</w:t>
      </w:r>
      <w:r w:rsidR="000D2C55">
        <w:t>.</w:t>
      </w:r>
      <w:r w:rsidR="00DF7982">
        <w:t>Подготовить и сдать преподавателю отчёт по лабораторной работе в печатном виде.</w:t>
      </w:r>
    </w:p>
    <w:p w14:paraId="006727DE" w14:textId="77777777" w:rsidR="00DF7982" w:rsidRDefault="00F51A07" w:rsidP="00DC0457">
      <w:pPr>
        <w:pStyle w:val="a3"/>
        <w:spacing w:before="0" w:after="0"/>
        <w:ind w:firstLine="360"/>
        <w:jc w:val="both"/>
      </w:pPr>
      <w:r>
        <w:rPr>
          <w:lang w:val="en-US"/>
        </w:rPr>
        <w:t>5</w:t>
      </w:r>
      <w:r w:rsidR="000D2C55">
        <w:t>.</w:t>
      </w:r>
      <w:r w:rsidR="00DF7982">
        <w:t xml:space="preserve">Отчёт должен содержать: </w:t>
      </w:r>
    </w:p>
    <w:p w14:paraId="1071278C" w14:textId="77777777" w:rsidR="00DF7982" w:rsidRDefault="00DF7982" w:rsidP="00DC0457">
      <w:pPr>
        <w:numPr>
          <w:ilvl w:val="0"/>
          <w:numId w:val="5"/>
        </w:numPr>
        <w:tabs>
          <w:tab w:val="clear" w:pos="720"/>
          <w:tab w:val="num" w:pos="1068"/>
          <w:tab w:val="left" w:pos="1287"/>
        </w:tabs>
        <w:ind w:left="1068"/>
      </w:pPr>
      <w:r>
        <w:t>титульный лист;</w:t>
      </w:r>
    </w:p>
    <w:p w14:paraId="6006ECAB" w14:textId="77777777" w:rsidR="00DF7982" w:rsidRDefault="00DF7982" w:rsidP="00DC0457">
      <w:pPr>
        <w:numPr>
          <w:ilvl w:val="0"/>
          <w:numId w:val="5"/>
        </w:numPr>
        <w:tabs>
          <w:tab w:val="clear" w:pos="720"/>
          <w:tab w:val="num" w:pos="1068"/>
        </w:tabs>
        <w:ind w:left="1068"/>
      </w:pPr>
      <w:proofErr w:type="gramStart"/>
      <w:r>
        <w:t>описание  разработанных</w:t>
      </w:r>
      <w:proofErr w:type="gramEnd"/>
      <w:r>
        <w:t xml:space="preserve"> </w:t>
      </w:r>
      <w:r w:rsidR="00FC0E7A">
        <w:t>представлений</w:t>
      </w:r>
      <w:r>
        <w:t>;</w:t>
      </w:r>
    </w:p>
    <w:p w14:paraId="04B236EB" w14:textId="77777777" w:rsidR="00DF7982" w:rsidRDefault="00DF7982" w:rsidP="00DC0457">
      <w:pPr>
        <w:numPr>
          <w:ilvl w:val="0"/>
          <w:numId w:val="5"/>
        </w:numPr>
        <w:tabs>
          <w:tab w:val="clear" w:pos="720"/>
          <w:tab w:val="num" w:pos="1068"/>
        </w:tabs>
        <w:ind w:left="1068"/>
      </w:pPr>
      <w:r>
        <w:t xml:space="preserve">для каждого </w:t>
      </w:r>
      <w:r w:rsidR="00FC0E7A">
        <w:t>представления</w:t>
      </w:r>
      <w:r>
        <w:t xml:space="preserve"> привести:</w:t>
      </w:r>
    </w:p>
    <w:p w14:paraId="43F19669" w14:textId="77777777" w:rsidR="00DF7982" w:rsidRDefault="000D0EE8" w:rsidP="00DC0457">
      <w:pPr>
        <w:numPr>
          <w:ilvl w:val="1"/>
          <w:numId w:val="3"/>
        </w:numPr>
        <w:tabs>
          <w:tab w:val="clear" w:pos="1080"/>
          <w:tab w:val="num" w:pos="1428"/>
          <w:tab w:val="left" w:pos="2007"/>
        </w:tabs>
        <w:ind w:left="1428"/>
      </w:pPr>
      <w:r>
        <w:t xml:space="preserve">назначение </w:t>
      </w:r>
      <w:r w:rsidR="00593CF6">
        <w:t>представления</w:t>
      </w:r>
      <w:r w:rsidR="00DF7982">
        <w:t>,</w:t>
      </w:r>
    </w:p>
    <w:p w14:paraId="26240719" w14:textId="77777777" w:rsidR="00DF7982" w:rsidRDefault="00DF7982" w:rsidP="00DC0457">
      <w:pPr>
        <w:numPr>
          <w:ilvl w:val="1"/>
          <w:numId w:val="3"/>
        </w:numPr>
        <w:tabs>
          <w:tab w:val="clear" w:pos="1080"/>
          <w:tab w:val="num" w:pos="1428"/>
        </w:tabs>
        <w:ind w:left="1428"/>
      </w:pPr>
      <w:r>
        <w:t xml:space="preserve">группы пользователей, которые будут </w:t>
      </w:r>
      <w:r w:rsidR="00E2369D">
        <w:t>его выполнять</w:t>
      </w:r>
      <w:r>
        <w:t xml:space="preserve"> в процессе работы,</w:t>
      </w:r>
    </w:p>
    <w:p w14:paraId="4F311276" w14:textId="77777777" w:rsidR="00DF7982" w:rsidRDefault="00BF5A77" w:rsidP="00DC0457">
      <w:pPr>
        <w:numPr>
          <w:ilvl w:val="1"/>
          <w:numId w:val="3"/>
        </w:numPr>
        <w:tabs>
          <w:tab w:val="clear" w:pos="1080"/>
          <w:tab w:val="num" w:pos="1428"/>
        </w:tabs>
        <w:ind w:left="1428"/>
      </w:pPr>
      <w:r>
        <w:t xml:space="preserve">инструкцию </w:t>
      </w:r>
      <w:proofErr w:type="gramStart"/>
      <w:r>
        <w:t xml:space="preserve">создания </w:t>
      </w:r>
      <w:r w:rsidR="00DF7982">
        <w:t xml:space="preserve"> </w:t>
      </w:r>
      <w:r w:rsidR="00593CF6">
        <w:t>представления</w:t>
      </w:r>
      <w:proofErr w:type="gramEnd"/>
      <w:r w:rsidR="00DF7982">
        <w:t xml:space="preserve"> на языке </w:t>
      </w:r>
      <w:r w:rsidR="00DF7982">
        <w:rPr>
          <w:lang w:val="en-US"/>
        </w:rPr>
        <w:t>SQL</w:t>
      </w:r>
      <w:r w:rsidR="00DF7982" w:rsidRPr="000D2C55">
        <w:t>,</w:t>
      </w:r>
    </w:p>
    <w:p w14:paraId="289E248A" w14:textId="77777777" w:rsidR="000D0EE8" w:rsidRPr="000D0EE8" w:rsidRDefault="00DF7982" w:rsidP="00DC0457">
      <w:pPr>
        <w:numPr>
          <w:ilvl w:val="1"/>
          <w:numId w:val="3"/>
        </w:numPr>
        <w:tabs>
          <w:tab w:val="clear" w:pos="1080"/>
          <w:tab w:val="num" w:pos="1428"/>
          <w:tab w:val="left" w:pos="2007"/>
        </w:tabs>
        <w:ind w:firstLine="0"/>
      </w:pPr>
      <w:r>
        <w:t xml:space="preserve">скриншот результата выполнения </w:t>
      </w:r>
      <w:r w:rsidR="00593CF6">
        <w:t>представления</w:t>
      </w:r>
      <w:r w:rsidR="000D0EE8">
        <w:rPr>
          <w:lang w:val="en-US"/>
        </w:rPr>
        <w:t>,</w:t>
      </w:r>
    </w:p>
    <w:p w14:paraId="55EC9CA5" w14:textId="77777777" w:rsidR="00DF7982" w:rsidRDefault="000D0EE8" w:rsidP="00DC0457">
      <w:pPr>
        <w:numPr>
          <w:ilvl w:val="1"/>
          <w:numId w:val="3"/>
        </w:numPr>
        <w:tabs>
          <w:tab w:val="clear" w:pos="1080"/>
          <w:tab w:val="num" w:pos="1428"/>
          <w:tab w:val="left" w:pos="2007"/>
        </w:tabs>
        <w:ind w:firstLine="0"/>
      </w:pPr>
      <w:r>
        <w:t>список полей, для которых определены индексы</w:t>
      </w:r>
      <w:r w:rsidR="00DF7982">
        <w:t>.</w:t>
      </w:r>
    </w:p>
    <w:p w14:paraId="71424FF6" w14:textId="77777777" w:rsidR="00DF7982" w:rsidRDefault="00DF7982">
      <w:pPr>
        <w:ind w:left="927"/>
      </w:pPr>
    </w:p>
    <w:p w14:paraId="18029165" w14:textId="77777777" w:rsidR="00DF7982" w:rsidRDefault="00E9798D" w:rsidP="00DC0457">
      <w:pPr>
        <w:pStyle w:val="a3"/>
        <w:spacing w:before="0" w:after="0"/>
        <w:ind w:firstLine="360"/>
        <w:jc w:val="both"/>
      </w:pPr>
      <w:r>
        <w:t>6</w:t>
      </w:r>
      <w:r w:rsidR="000D2C55">
        <w:t>.</w:t>
      </w:r>
      <w:r w:rsidR="00DF7982">
        <w:t xml:space="preserve">Продемонстрировать преподавателю базу данных с работающими </w:t>
      </w:r>
      <w:r w:rsidR="00593CF6">
        <w:t>представления</w:t>
      </w:r>
      <w:r w:rsidR="00DF7982">
        <w:t xml:space="preserve">. </w:t>
      </w:r>
      <w:r w:rsidR="000D2C55">
        <w:t>П</w:t>
      </w:r>
      <w:r w:rsidR="00DF7982">
        <w:t xml:space="preserve">ри необходимости введите </w:t>
      </w:r>
      <w:r w:rsidR="000D2C55">
        <w:t xml:space="preserve">в базу </w:t>
      </w:r>
      <w:r w:rsidR="00DF7982">
        <w:t>дополнительное количество тестовых данных</w:t>
      </w:r>
      <w:r w:rsidR="000D2C55">
        <w:t>,</w:t>
      </w:r>
      <w:r w:rsidR="00DF7982">
        <w:t xml:space="preserve"> </w:t>
      </w:r>
      <w:r w:rsidR="000D2C55">
        <w:t>т</w:t>
      </w:r>
      <w:r w:rsidR="00DF7982">
        <w:t xml:space="preserve">ак чтобы результаты выполнения </w:t>
      </w:r>
      <w:r w:rsidR="000B3C41">
        <w:t>представлений</w:t>
      </w:r>
      <w:r w:rsidR="00DF7982">
        <w:t xml:space="preserve"> были содержательными (непустыми).</w:t>
      </w:r>
    </w:p>
    <w:p w14:paraId="3590A170" w14:textId="77777777" w:rsidR="00DF7982" w:rsidRDefault="00DF7982">
      <w:pPr>
        <w:rPr>
          <w:b/>
          <w:bCs/>
        </w:rPr>
      </w:pPr>
      <w:r>
        <w:rPr>
          <w:b/>
          <w:bCs/>
        </w:rPr>
        <w:t xml:space="preserve"> </w:t>
      </w:r>
    </w:p>
    <w:p w14:paraId="088E260D" w14:textId="77777777" w:rsidR="00DF7982" w:rsidRPr="00B5083F" w:rsidRDefault="00DF7982">
      <w:pPr>
        <w:rPr>
          <w:sz w:val="20"/>
        </w:rPr>
      </w:pPr>
    </w:p>
    <w:p w14:paraId="50566476" w14:textId="77777777" w:rsidR="00985F2F" w:rsidRPr="00B5083F" w:rsidRDefault="00985F2F">
      <w:pPr>
        <w:rPr>
          <w:sz w:val="20"/>
        </w:rPr>
      </w:pPr>
    </w:p>
    <w:p w14:paraId="1D58F55C" w14:textId="77777777" w:rsidR="00DF7982" w:rsidRDefault="00DF7982">
      <w:pPr>
        <w:jc w:val="center"/>
        <w:rPr>
          <w:sz w:val="20"/>
        </w:rPr>
      </w:pPr>
    </w:p>
    <w:p w14:paraId="78C992E0" w14:textId="77777777" w:rsidR="009B345C" w:rsidRDefault="009B345C"/>
    <w:p w14:paraId="68148E03" w14:textId="77777777" w:rsidR="00BA7B24" w:rsidRDefault="00BA7B24"/>
    <w:p w14:paraId="779905FE" w14:textId="77777777" w:rsidR="00BA7B24" w:rsidRDefault="00BA7B24"/>
    <w:p w14:paraId="4487D99C" w14:textId="77777777" w:rsidR="00BA7B24" w:rsidRDefault="00BA7B24"/>
    <w:p w14:paraId="2AB404B9" w14:textId="77777777" w:rsidR="00037B6D" w:rsidRDefault="00037B6D"/>
    <w:p w14:paraId="5725F8E2" w14:textId="77777777" w:rsidR="00037B6D" w:rsidRDefault="00037B6D"/>
    <w:p w14:paraId="66C9E179" w14:textId="77777777" w:rsidR="00037B6D" w:rsidRDefault="00037B6D"/>
    <w:p w14:paraId="69DBC3F5" w14:textId="77777777" w:rsidR="00037B6D" w:rsidRDefault="00037B6D"/>
    <w:p w14:paraId="2EF98883" w14:textId="77777777" w:rsidR="00037B6D" w:rsidRDefault="00037B6D"/>
    <w:p w14:paraId="35F6E2C1" w14:textId="77777777" w:rsidR="00037B6D" w:rsidRDefault="00037B6D"/>
    <w:p w14:paraId="5B65E5CC" w14:textId="77777777" w:rsidR="00037B6D" w:rsidRDefault="00037B6D"/>
    <w:p w14:paraId="6F2D9B39" w14:textId="77777777" w:rsidR="00037B6D" w:rsidRDefault="00037B6D"/>
    <w:p w14:paraId="43A8CAEC" w14:textId="77777777" w:rsidR="00037B6D" w:rsidRDefault="00037B6D"/>
    <w:p w14:paraId="3D7DAB42" w14:textId="77777777" w:rsidR="00037B6D" w:rsidRDefault="00037B6D"/>
    <w:p w14:paraId="191FCF8E" w14:textId="77777777" w:rsidR="00037B6D" w:rsidRDefault="00037B6D"/>
    <w:p w14:paraId="746A467C" w14:textId="77777777" w:rsidR="00037B6D" w:rsidRDefault="00037B6D"/>
    <w:p w14:paraId="2C1F0353" w14:textId="77777777" w:rsidR="00037B6D" w:rsidRDefault="00037B6D"/>
    <w:p w14:paraId="3CCF5FCB" w14:textId="77777777" w:rsidR="00037B6D" w:rsidRDefault="00037B6D"/>
    <w:p w14:paraId="7A9AC403" w14:textId="77777777" w:rsidR="00BA7B24" w:rsidRDefault="00BA7B24"/>
    <w:p w14:paraId="1E5E9C0E" w14:textId="77777777" w:rsidR="00BA7B24" w:rsidRDefault="00BA7B24"/>
    <w:p w14:paraId="2E958D65" w14:textId="364364ED" w:rsidR="00BA7B24" w:rsidRDefault="00C75FA9" w:rsidP="00BA7B24">
      <w:pPr>
        <w:jc w:val="center"/>
        <w:rPr>
          <w:b/>
        </w:rPr>
      </w:pPr>
      <w:r>
        <w:rPr>
          <w:b/>
        </w:rPr>
        <w:lastRenderedPageBreak/>
        <w:t>Начальник</w:t>
      </w:r>
    </w:p>
    <w:p w14:paraId="5283A007" w14:textId="1E9F14C5" w:rsidR="00C75FA9" w:rsidRDefault="00C75FA9" w:rsidP="00BA7B24">
      <w:pPr>
        <w:jc w:val="center"/>
        <w:rPr>
          <w:b/>
        </w:rPr>
      </w:pPr>
    </w:p>
    <w:p w14:paraId="20DD89DA" w14:textId="1599B5CC" w:rsidR="00C75FA9" w:rsidRDefault="00C75FA9">
      <w:r>
        <w:t>Представление 1</w:t>
      </w:r>
    </w:p>
    <w:p w14:paraId="44E0046A" w14:textId="6221F87E" w:rsidR="00C75FA9" w:rsidRDefault="00C75FA9">
      <w:r>
        <w:t>Контактная информация военнослужащих</w:t>
      </w:r>
    </w:p>
    <w:p w14:paraId="4C46D410" w14:textId="77777777" w:rsidR="00C75FA9" w:rsidRDefault="00C75FA9"/>
    <w:p w14:paraId="4040F175" w14:textId="54423EEE" w:rsidR="00C75FA9" w:rsidRDefault="00C75FA9">
      <w:r>
        <w:rPr>
          <w:noProof/>
        </w:rPr>
        <w:drawing>
          <wp:inline distT="0" distB="0" distL="0" distR="0" wp14:anchorId="782A1DA9" wp14:editId="46757D0A">
            <wp:extent cx="5189220" cy="2731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5177E" w14:textId="4A2E85F6" w:rsidR="00C75FA9" w:rsidRDefault="00C75FA9">
      <w:r>
        <w:rPr>
          <w:noProof/>
        </w:rPr>
        <w:drawing>
          <wp:inline distT="0" distB="0" distL="0" distR="0" wp14:anchorId="77F3BA72" wp14:editId="40103E30">
            <wp:extent cx="5054600" cy="26981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A24BD" w14:textId="77777777" w:rsidR="00C75FA9" w:rsidRDefault="00C75FA9"/>
    <w:p w14:paraId="276D49D8" w14:textId="77777777" w:rsidR="00BA7B24" w:rsidRDefault="00BA7B24" w:rsidP="00BA7B24">
      <w:pPr>
        <w:rPr>
          <w:noProof/>
          <w:lang w:eastAsia="ru-RU" w:bidi="ar-SA"/>
        </w:rPr>
      </w:pPr>
    </w:p>
    <w:p w14:paraId="26B6A2C9" w14:textId="5AEE69F8" w:rsidR="00BA7B24" w:rsidRDefault="00C75FA9" w:rsidP="00BA7B24">
      <w:pPr>
        <w:rPr>
          <w:noProof/>
          <w:lang w:eastAsia="ru-RU" w:bidi="ar-SA"/>
        </w:rPr>
      </w:pPr>
      <w:r>
        <w:rPr>
          <w:noProof/>
          <w:lang w:eastAsia="ru-RU" w:bidi="ar-SA"/>
        </w:rPr>
        <w:t>Представление 2</w:t>
      </w:r>
    </w:p>
    <w:p w14:paraId="07644782" w14:textId="6DB992FF" w:rsidR="00C75FA9" w:rsidRDefault="00C75FA9" w:rsidP="00BA7B24">
      <w:pPr>
        <w:rPr>
          <w:noProof/>
          <w:lang w:eastAsia="ru-RU" w:bidi="ar-SA"/>
        </w:rPr>
      </w:pPr>
    </w:p>
    <w:p w14:paraId="25A3CE1E" w14:textId="77777777" w:rsidR="00C75FA9" w:rsidRPr="00F56540" w:rsidRDefault="00C75FA9" w:rsidP="00C75FA9">
      <w:pPr>
        <w:rPr>
          <w:sz w:val="28"/>
          <w:szCs w:val="28"/>
        </w:rPr>
      </w:pPr>
      <w:r>
        <w:rPr>
          <w:sz w:val="28"/>
          <w:szCs w:val="28"/>
        </w:rPr>
        <w:t>Вывод военнослужащих и припасов, которые они взяли</w:t>
      </w:r>
    </w:p>
    <w:p w14:paraId="553B3D86" w14:textId="639C19B4" w:rsidR="00C75FA9" w:rsidRPr="00C75FA9" w:rsidRDefault="00C75FA9" w:rsidP="00BA7B24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lastRenderedPageBreak/>
        <w:drawing>
          <wp:inline distT="0" distB="0" distL="0" distR="0" wp14:anchorId="34702A11" wp14:editId="4C7FF30D">
            <wp:extent cx="5856605" cy="3068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BF27" w14:textId="11236F88" w:rsidR="00BA7B24" w:rsidRDefault="00BA7B24" w:rsidP="00BA7B24">
      <w:pPr>
        <w:rPr>
          <w:noProof/>
          <w:lang w:eastAsia="ru-RU" w:bidi="ar-SA"/>
        </w:rPr>
      </w:pPr>
    </w:p>
    <w:p w14:paraId="177A7898" w14:textId="058CD3D9" w:rsidR="00C75FA9" w:rsidRDefault="008471FE" w:rsidP="00BA7B24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026AFBA8" wp14:editId="2E942CF1">
            <wp:extent cx="3926840" cy="34220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84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34F0" w14:textId="77777777" w:rsidR="00C75FA9" w:rsidRDefault="00C75FA9" w:rsidP="00BA7B24">
      <w:pPr>
        <w:rPr>
          <w:noProof/>
          <w:lang w:eastAsia="ru-RU" w:bidi="ar-SA"/>
        </w:rPr>
      </w:pPr>
    </w:p>
    <w:p w14:paraId="533EDD7F" w14:textId="77777777" w:rsidR="00372EF7" w:rsidRDefault="00372EF7" w:rsidP="00372EF7">
      <w:pPr>
        <w:rPr>
          <w:rFonts w:ascii="Consolas" w:hAnsi="Consolas" w:cs="Consolas"/>
          <w:color w:val="000000"/>
          <w:sz w:val="19"/>
          <w:szCs w:val="19"/>
          <w:lang w:eastAsia="ru-RU" w:bidi="ar-SA"/>
        </w:rPr>
      </w:pPr>
    </w:p>
    <w:p w14:paraId="2DC43AC9" w14:textId="6353B377" w:rsidR="00372EF7" w:rsidRDefault="008471FE" w:rsidP="00372EF7">
      <w:pPr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3E7773C8" wp14:editId="7DAD3956">
            <wp:extent cx="5937250" cy="3802380"/>
            <wp:effectExtent l="0" t="0" r="635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8CC40" w14:textId="77777777" w:rsidR="008471FE" w:rsidRDefault="008471FE" w:rsidP="00372EF7">
      <w:pPr>
        <w:rPr>
          <w:noProof/>
          <w:lang w:eastAsia="ru-RU" w:bidi="ar-SA"/>
        </w:rPr>
      </w:pPr>
    </w:p>
    <w:p w14:paraId="3CD86A5A" w14:textId="6EF995F8" w:rsidR="009B345C" w:rsidRDefault="009B345C" w:rsidP="009B345C">
      <w:pPr>
        <w:rPr>
          <w:noProof/>
          <w:lang w:eastAsia="ru-RU" w:bidi="ar-SA"/>
        </w:rPr>
      </w:pPr>
    </w:p>
    <w:p w14:paraId="1D3DE8B0" w14:textId="1F7F3AA5" w:rsidR="009B345C" w:rsidRDefault="009B345C" w:rsidP="009B345C">
      <w:pPr>
        <w:rPr>
          <w:noProof/>
          <w:lang w:eastAsia="ru-RU" w:bidi="ar-SA"/>
        </w:rPr>
      </w:pPr>
    </w:p>
    <w:p w14:paraId="6B145AA9" w14:textId="130BEAC4" w:rsidR="00220546" w:rsidRDefault="00F05FCE" w:rsidP="009B345C">
      <w:pPr>
        <w:rPr>
          <w:noProof/>
          <w:lang w:eastAsia="ru-RU" w:bidi="ar-SA"/>
        </w:rPr>
      </w:pPr>
      <w:r>
        <w:rPr>
          <w:noProof/>
          <w:lang w:eastAsia="ru-RU" w:bidi="ar-SA"/>
        </w:rPr>
        <w:t>Представление 3</w:t>
      </w:r>
    </w:p>
    <w:p w14:paraId="4B3A19B3" w14:textId="3EDA9096" w:rsidR="00F05FCE" w:rsidRDefault="00F05FCE" w:rsidP="009B345C">
      <w:pPr>
        <w:rPr>
          <w:noProof/>
          <w:lang w:eastAsia="ru-RU" w:bidi="ar-SA"/>
        </w:rPr>
      </w:pPr>
    </w:p>
    <w:p w14:paraId="4F7C23BB" w14:textId="77777777" w:rsidR="00F05FCE" w:rsidRDefault="00F05FCE" w:rsidP="00F05FCE">
      <w:pPr>
        <w:rPr>
          <w:sz w:val="28"/>
          <w:szCs w:val="28"/>
        </w:rPr>
      </w:pPr>
      <w:r>
        <w:rPr>
          <w:sz w:val="28"/>
          <w:szCs w:val="28"/>
        </w:rPr>
        <w:t>Вывод поставщиков, доставляющих провизию</w:t>
      </w:r>
    </w:p>
    <w:p w14:paraId="61E9908C" w14:textId="75AAF78C" w:rsidR="00F05FCE" w:rsidRDefault="00F05FCE" w:rsidP="009B345C">
      <w:pPr>
        <w:rPr>
          <w:noProof/>
          <w:lang w:eastAsia="ru-RU" w:bidi="ar-SA"/>
        </w:rPr>
      </w:pPr>
    </w:p>
    <w:p w14:paraId="3AE7AAE6" w14:textId="3C958BB2" w:rsidR="00F05FCE" w:rsidRDefault="00F05FCE" w:rsidP="009B345C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33D8A7B0" wp14:editId="332F2BEC">
            <wp:extent cx="5940425" cy="1758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F3AB" w14:textId="01BCD652" w:rsidR="00F05FCE" w:rsidRDefault="00F05FCE" w:rsidP="009B345C">
      <w:pPr>
        <w:rPr>
          <w:noProof/>
          <w:lang w:eastAsia="ru-RU" w:bidi="ar-SA"/>
        </w:rPr>
      </w:pPr>
    </w:p>
    <w:p w14:paraId="4476AA2E" w14:textId="2491C8F8" w:rsidR="00F05FCE" w:rsidRDefault="00F05FCE" w:rsidP="009B345C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00733738" wp14:editId="602B6DC4">
            <wp:extent cx="5229860" cy="189484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97B5" w14:textId="74E3A469" w:rsidR="00F05FCE" w:rsidRDefault="00F05FCE" w:rsidP="009B345C">
      <w:pPr>
        <w:rPr>
          <w:noProof/>
          <w:lang w:eastAsia="ru-RU" w:bidi="ar-SA"/>
        </w:rPr>
      </w:pPr>
    </w:p>
    <w:p w14:paraId="5C27500C" w14:textId="5F816B2E" w:rsidR="00F05FCE" w:rsidRDefault="00F05FCE" w:rsidP="009B345C">
      <w:pPr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t>Представление 4</w:t>
      </w:r>
    </w:p>
    <w:p w14:paraId="02F9AE57" w14:textId="3FA1DEED" w:rsidR="00F05FCE" w:rsidRDefault="00F05FCE" w:rsidP="009B345C">
      <w:pPr>
        <w:rPr>
          <w:noProof/>
          <w:lang w:eastAsia="ru-RU" w:bidi="ar-SA"/>
        </w:rPr>
      </w:pPr>
    </w:p>
    <w:p w14:paraId="3FF20118" w14:textId="68E4BA2D" w:rsidR="00F05FCE" w:rsidRDefault="00F05FCE" w:rsidP="009B345C">
      <w:pPr>
        <w:rPr>
          <w:noProof/>
          <w:lang w:eastAsia="ru-RU" w:bidi="ar-SA"/>
        </w:rPr>
      </w:pPr>
      <w:r>
        <w:rPr>
          <w:noProof/>
          <w:lang w:eastAsia="ru-RU" w:bidi="ar-SA"/>
        </w:rPr>
        <w:t>Вывод всех майоров</w:t>
      </w:r>
    </w:p>
    <w:p w14:paraId="29C739A0" w14:textId="5AFA6A78" w:rsidR="00F05FCE" w:rsidRDefault="00F05FCE" w:rsidP="009B345C">
      <w:pPr>
        <w:rPr>
          <w:noProof/>
          <w:lang w:eastAsia="ru-RU" w:bidi="ar-SA"/>
        </w:rPr>
      </w:pPr>
    </w:p>
    <w:p w14:paraId="53D35209" w14:textId="722C0252" w:rsidR="00F05FCE" w:rsidRDefault="00F05FCE" w:rsidP="009B345C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drawing>
          <wp:inline distT="0" distB="0" distL="0" distR="0" wp14:anchorId="34CD970B" wp14:editId="0A11427A">
            <wp:extent cx="5940425" cy="40214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201F9" w14:textId="53F25C70" w:rsidR="00F05FCE" w:rsidRDefault="00F05FCE" w:rsidP="009B345C">
      <w:pPr>
        <w:rPr>
          <w:noProof/>
          <w:lang w:val="en-US" w:eastAsia="ru-RU" w:bidi="ar-SA"/>
        </w:rPr>
      </w:pPr>
    </w:p>
    <w:p w14:paraId="13D10A42" w14:textId="4F4D21CB" w:rsidR="00F05FCE" w:rsidRDefault="00F05FCE" w:rsidP="009B345C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7EA818D" wp14:editId="29A4E4DC">
            <wp:extent cx="5937250" cy="99314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63A57" w14:textId="38C91464" w:rsidR="00F05FCE" w:rsidRDefault="00F05FCE" w:rsidP="009B345C">
      <w:pPr>
        <w:rPr>
          <w:noProof/>
          <w:lang w:eastAsia="ru-RU" w:bidi="ar-SA"/>
        </w:rPr>
      </w:pPr>
    </w:p>
    <w:p w14:paraId="152012AD" w14:textId="0D304231" w:rsidR="00F05FCE" w:rsidRDefault="00F05FCE" w:rsidP="009B345C">
      <w:pPr>
        <w:rPr>
          <w:noProof/>
          <w:lang w:eastAsia="ru-RU" w:bidi="ar-SA"/>
        </w:rPr>
      </w:pPr>
      <w:r>
        <w:rPr>
          <w:noProof/>
          <w:lang w:eastAsia="ru-RU" w:bidi="ar-SA"/>
        </w:rPr>
        <w:t>Представление 5</w:t>
      </w:r>
    </w:p>
    <w:p w14:paraId="0F680368" w14:textId="245769B3" w:rsidR="00F05FCE" w:rsidRDefault="00F05FCE" w:rsidP="009B345C">
      <w:pPr>
        <w:rPr>
          <w:noProof/>
          <w:lang w:eastAsia="ru-RU" w:bidi="ar-SA"/>
        </w:rPr>
      </w:pPr>
    </w:p>
    <w:p w14:paraId="0FCE7314" w14:textId="4867B004" w:rsidR="00F05FCE" w:rsidRDefault="00F05FCE" w:rsidP="00F05FCE">
      <w:pPr>
        <w:rPr>
          <w:sz w:val="28"/>
          <w:szCs w:val="28"/>
        </w:rPr>
      </w:pPr>
      <w:r>
        <w:rPr>
          <w:sz w:val="28"/>
          <w:szCs w:val="28"/>
        </w:rPr>
        <w:t>Вывод информации о всех поставках и их поставщиков</w:t>
      </w:r>
    </w:p>
    <w:p w14:paraId="4CD85F9F" w14:textId="23D92C42" w:rsidR="00332AB2" w:rsidRDefault="00332AB2" w:rsidP="00F05FCE">
      <w:pPr>
        <w:rPr>
          <w:sz w:val="28"/>
          <w:szCs w:val="28"/>
        </w:rPr>
      </w:pPr>
    </w:p>
    <w:p w14:paraId="5D839D1E" w14:textId="08A46474" w:rsidR="00332AB2" w:rsidRDefault="00332AB2" w:rsidP="00F05FC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9D2BE34" wp14:editId="5E653488">
            <wp:extent cx="4572000" cy="29464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E7C80" w14:textId="31EB037B" w:rsidR="00332AB2" w:rsidRDefault="00332AB2" w:rsidP="00F05FCE">
      <w:pPr>
        <w:rPr>
          <w:sz w:val="28"/>
          <w:szCs w:val="28"/>
        </w:rPr>
      </w:pPr>
    </w:p>
    <w:p w14:paraId="1FF15C61" w14:textId="0DB56E47" w:rsidR="00332AB2" w:rsidRDefault="00332AB2" w:rsidP="00F05F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43C111" wp14:editId="05E25B5E">
            <wp:extent cx="5937250" cy="165735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415C" w14:textId="2F5C164D" w:rsidR="00332AB2" w:rsidRDefault="00332AB2" w:rsidP="00F05FCE">
      <w:pPr>
        <w:rPr>
          <w:sz w:val="28"/>
          <w:szCs w:val="28"/>
        </w:rPr>
      </w:pPr>
    </w:p>
    <w:p w14:paraId="7AD0646E" w14:textId="12D5B012" w:rsidR="00332AB2" w:rsidRDefault="00332AB2" w:rsidP="00F05F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7F5BDF" wp14:editId="2EA53457">
            <wp:extent cx="5930900" cy="26987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C55A" w14:textId="438F2AF8" w:rsidR="00F05FCE" w:rsidRDefault="00F05FCE" w:rsidP="009B345C">
      <w:pPr>
        <w:rPr>
          <w:noProof/>
          <w:lang w:eastAsia="ru-RU" w:bidi="ar-SA"/>
        </w:rPr>
      </w:pPr>
    </w:p>
    <w:p w14:paraId="66703CA4" w14:textId="438F2AF8" w:rsidR="00F05FCE" w:rsidRPr="00F05FCE" w:rsidRDefault="00F05FCE" w:rsidP="009B345C">
      <w:pPr>
        <w:rPr>
          <w:noProof/>
          <w:lang w:eastAsia="ru-RU" w:bidi="ar-SA"/>
        </w:rPr>
      </w:pPr>
    </w:p>
    <w:p w14:paraId="604F733A" w14:textId="63046BFC" w:rsidR="00F05FCE" w:rsidRDefault="00F05FCE" w:rsidP="009B345C">
      <w:pPr>
        <w:rPr>
          <w:noProof/>
          <w:lang w:eastAsia="ru-RU" w:bidi="ar-SA"/>
        </w:rPr>
      </w:pPr>
    </w:p>
    <w:p w14:paraId="3BAF7C50" w14:textId="77777777" w:rsidR="00F05FCE" w:rsidRPr="00F05FCE" w:rsidRDefault="00F05FCE" w:rsidP="009B345C">
      <w:pPr>
        <w:rPr>
          <w:noProof/>
          <w:lang w:eastAsia="ru-RU" w:bidi="ar-SA"/>
        </w:rPr>
      </w:pPr>
    </w:p>
    <w:p w14:paraId="5960E7D7" w14:textId="77777777" w:rsidR="00F05FCE" w:rsidRDefault="00F05FCE" w:rsidP="009B345C">
      <w:pPr>
        <w:rPr>
          <w:noProof/>
          <w:lang w:eastAsia="ru-RU" w:bidi="ar-SA"/>
        </w:rPr>
      </w:pPr>
    </w:p>
    <w:p w14:paraId="06E7047A" w14:textId="77777777" w:rsidR="00220546" w:rsidRDefault="00220546" w:rsidP="009B345C">
      <w:pPr>
        <w:rPr>
          <w:noProof/>
          <w:lang w:eastAsia="ru-RU" w:bidi="ar-SA"/>
        </w:rPr>
      </w:pPr>
    </w:p>
    <w:p w14:paraId="475485A4" w14:textId="77777777" w:rsidR="00332AB2" w:rsidRDefault="00332AB2" w:rsidP="00220546">
      <w:pPr>
        <w:jc w:val="center"/>
        <w:rPr>
          <w:b/>
          <w:noProof/>
          <w:lang w:eastAsia="ru-RU" w:bidi="ar-SA"/>
        </w:rPr>
      </w:pPr>
    </w:p>
    <w:p w14:paraId="29B2D20F" w14:textId="77777777" w:rsidR="00332AB2" w:rsidRDefault="00332AB2" w:rsidP="00220546">
      <w:pPr>
        <w:jc w:val="center"/>
        <w:rPr>
          <w:b/>
          <w:noProof/>
          <w:lang w:eastAsia="ru-RU" w:bidi="ar-SA"/>
        </w:rPr>
      </w:pPr>
    </w:p>
    <w:p w14:paraId="67A37231" w14:textId="2BAD3D6E" w:rsidR="00220546" w:rsidRDefault="00220546" w:rsidP="00220546">
      <w:pPr>
        <w:jc w:val="center"/>
        <w:rPr>
          <w:b/>
          <w:noProof/>
          <w:sz w:val="28"/>
          <w:szCs w:val="28"/>
          <w:lang w:eastAsia="ru-RU" w:bidi="ar-SA"/>
        </w:rPr>
      </w:pPr>
      <w:r w:rsidRPr="00332AB2">
        <w:rPr>
          <w:b/>
          <w:noProof/>
          <w:sz w:val="28"/>
          <w:szCs w:val="28"/>
          <w:lang w:eastAsia="ru-RU" w:bidi="ar-SA"/>
        </w:rPr>
        <w:lastRenderedPageBreak/>
        <w:t>Сотрудник</w:t>
      </w:r>
    </w:p>
    <w:p w14:paraId="301A6134" w14:textId="7F0FE33A" w:rsidR="00332AB2" w:rsidRDefault="00332AB2" w:rsidP="00220546">
      <w:pPr>
        <w:jc w:val="center"/>
        <w:rPr>
          <w:b/>
          <w:noProof/>
          <w:sz w:val="28"/>
          <w:szCs w:val="28"/>
          <w:lang w:eastAsia="ru-RU" w:bidi="ar-SA"/>
        </w:rPr>
      </w:pPr>
    </w:p>
    <w:p w14:paraId="1FB0ED41" w14:textId="434E675C" w:rsidR="00220546" w:rsidRDefault="00332AB2" w:rsidP="00332AB2">
      <w:pPr>
        <w:rPr>
          <w:rFonts w:ascii="Consolas" w:hAnsi="Consolas" w:cs="Consolas"/>
          <w:color w:val="000000"/>
          <w:sz w:val="19"/>
          <w:szCs w:val="19"/>
          <w:lang w:eastAsia="ru-RU" w:bidi="ar-SA"/>
        </w:rPr>
      </w:pPr>
      <w:r>
        <w:rPr>
          <w:sz w:val="28"/>
          <w:szCs w:val="28"/>
        </w:rPr>
        <w:t>Представление 1</w:t>
      </w:r>
    </w:p>
    <w:p w14:paraId="618A9A7F" w14:textId="77777777" w:rsidR="00220546" w:rsidRDefault="00220546" w:rsidP="009B345C"/>
    <w:p w14:paraId="1B6C5E9D" w14:textId="77777777" w:rsidR="00332AB2" w:rsidRDefault="00332AB2" w:rsidP="00332AB2">
      <w:pPr>
        <w:rPr>
          <w:sz w:val="28"/>
          <w:szCs w:val="28"/>
        </w:rPr>
      </w:pPr>
      <w:r>
        <w:rPr>
          <w:sz w:val="28"/>
          <w:szCs w:val="28"/>
        </w:rPr>
        <w:t>Вывод места хранения припаса</w:t>
      </w:r>
    </w:p>
    <w:p w14:paraId="1D55E9B5" w14:textId="31E0160E" w:rsidR="00220546" w:rsidRDefault="00220546" w:rsidP="009B345C">
      <w:pPr>
        <w:rPr>
          <w:noProof/>
          <w:lang w:eastAsia="ru-RU" w:bidi="ar-SA"/>
        </w:rPr>
      </w:pPr>
    </w:p>
    <w:p w14:paraId="7CBAE48F" w14:textId="16D10C3D" w:rsidR="00332AB2" w:rsidRDefault="00332AB2" w:rsidP="009B345C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drawing>
          <wp:inline distT="0" distB="0" distL="0" distR="0" wp14:anchorId="6943C967" wp14:editId="0F0A9CBD">
            <wp:extent cx="5937250" cy="340995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F2C71" w14:textId="62E8D24D" w:rsidR="00332AB2" w:rsidRDefault="00332AB2" w:rsidP="009B345C">
      <w:pPr>
        <w:rPr>
          <w:noProof/>
          <w:lang w:val="en-US" w:eastAsia="ru-RU" w:bidi="ar-SA"/>
        </w:rPr>
      </w:pPr>
    </w:p>
    <w:p w14:paraId="18D8B981" w14:textId="7B33E229" w:rsidR="00332AB2" w:rsidRDefault="008A0057" w:rsidP="009B345C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32352EA3" wp14:editId="42C194C4">
            <wp:extent cx="5708650" cy="305435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37D5" w14:textId="6F02A072" w:rsidR="008A0057" w:rsidRDefault="008A0057" w:rsidP="009B345C">
      <w:pPr>
        <w:rPr>
          <w:noProof/>
          <w:lang w:eastAsia="ru-RU" w:bidi="ar-SA"/>
        </w:rPr>
      </w:pPr>
    </w:p>
    <w:p w14:paraId="52D22CD9" w14:textId="5001F1A3" w:rsidR="008A0057" w:rsidRPr="008A0057" w:rsidRDefault="008A0057" w:rsidP="009B345C">
      <w:pPr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7082396" wp14:editId="6195EF15">
            <wp:extent cx="5937250" cy="3346450"/>
            <wp:effectExtent l="0" t="0" r="635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7013" w14:textId="77777777" w:rsidR="00332AB2" w:rsidRDefault="00332AB2" w:rsidP="009B345C">
      <w:pPr>
        <w:rPr>
          <w:noProof/>
          <w:lang w:eastAsia="ru-RU" w:bidi="ar-SA"/>
        </w:rPr>
      </w:pPr>
    </w:p>
    <w:p w14:paraId="43DDBD6B" w14:textId="759FE177" w:rsidR="00332AB2" w:rsidRDefault="00332AB2" w:rsidP="009B345C">
      <w:pPr>
        <w:rPr>
          <w:noProof/>
          <w:lang w:eastAsia="ru-RU" w:bidi="ar-SA"/>
        </w:rPr>
      </w:pPr>
    </w:p>
    <w:p w14:paraId="1199779D" w14:textId="6861D65A" w:rsidR="008A0057" w:rsidRDefault="008A0057" w:rsidP="009B345C">
      <w:pPr>
        <w:rPr>
          <w:noProof/>
          <w:lang w:eastAsia="ru-RU" w:bidi="ar-SA"/>
        </w:rPr>
      </w:pPr>
      <w:r>
        <w:rPr>
          <w:noProof/>
          <w:lang w:eastAsia="ru-RU" w:bidi="ar-SA"/>
        </w:rPr>
        <w:t>Представлеине 2</w:t>
      </w:r>
    </w:p>
    <w:p w14:paraId="0C69326F" w14:textId="3AC089D7" w:rsidR="008A0057" w:rsidRDefault="008A0057" w:rsidP="009B345C">
      <w:pPr>
        <w:rPr>
          <w:noProof/>
          <w:lang w:eastAsia="ru-RU" w:bidi="ar-SA"/>
        </w:rPr>
      </w:pPr>
    </w:p>
    <w:p w14:paraId="5C285905" w14:textId="5964C072" w:rsidR="008A0057" w:rsidRDefault="008A0057" w:rsidP="008A0057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Вывод самой дорогой поставки</w:t>
      </w:r>
    </w:p>
    <w:p w14:paraId="0937B70D" w14:textId="397614D6" w:rsidR="008A0057" w:rsidRDefault="008A0057" w:rsidP="008A0057">
      <w:pPr>
        <w:rPr>
          <w:noProof/>
          <w:sz w:val="28"/>
          <w:szCs w:val="28"/>
          <w:lang w:eastAsia="ru-RU"/>
        </w:rPr>
      </w:pPr>
    </w:p>
    <w:p w14:paraId="020A288B" w14:textId="05C67049" w:rsidR="008A0057" w:rsidRDefault="008A0057" w:rsidP="008A0057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1BD74AB" wp14:editId="0B414814">
            <wp:extent cx="5937250" cy="2489200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E478F" w14:textId="0C9C04C8" w:rsidR="008A0057" w:rsidRDefault="008A0057" w:rsidP="008A0057">
      <w:pPr>
        <w:rPr>
          <w:noProof/>
          <w:sz w:val="28"/>
          <w:szCs w:val="28"/>
          <w:lang w:eastAsia="ru-RU"/>
        </w:rPr>
      </w:pPr>
    </w:p>
    <w:p w14:paraId="5870193D" w14:textId="5F8515EB" w:rsidR="008A0057" w:rsidRDefault="008A0057" w:rsidP="008A0057">
      <w:pPr>
        <w:rPr>
          <w:noProof/>
          <w:sz w:val="28"/>
          <w:szCs w:val="28"/>
          <w:lang w:eastAsia="ru-RU"/>
        </w:rPr>
      </w:pPr>
    </w:p>
    <w:p w14:paraId="0FA6D3A2" w14:textId="5E86EC29" w:rsidR="008A0057" w:rsidRDefault="008A0057" w:rsidP="008A0057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042DA8D1" wp14:editId="2DD5C14E">
            <wp:extent cx="5937250" cy="1327150"/>
            <wp:effectExtent l="0" t="0" r="635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D9E7" w14:textId="2F9A5A2C" w:rsidR="008A0057" w:rsidRDefault="008A0057" w:rsidP="008A0057">
      <w:pPr>
        <w:rPr>
          <w:noProof/>
          <w:sz w:val="28"/>
          <w:szCs w:val="28"/>
          <w:lang w:eastAsia="ru-RU"/>
        </w:rPr>
      </w:pPr>
    </w:p>
    <w:p w14:paraId="4F820926" w14:textId="67DA29B1" w:rsidR="008A0057" w:rsidRDefault="008A0057" w:rsidP="008A0057">
      <w:pPr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624AD2F" wp14:editId="55B04F2C">
            <wp:extent cx="5937250" cy="330200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4DBD2" w14:textId="12EBF6AD" w:rsidR="008A0057" w:rsidRDefault="008A0057" w:rsidP="009B345C">
      <w:pPr>
        <w:rPr>
          <w:noProof/>
          <w:lang w:eastAsia="ru-RU" w:bidi="ar-SA"/>
        </w:rPr>
      </w:pPr>
    </w:p>
    <w:p w14:paraId="3DE0440A" w14:textId="65D82C70" w:rsidR="008A0057" w:rsidRDefault="008A0057" w:rsidP="009B345C">
      <w:pPr>
        <w:rPr>
          <w:noProof/>
          <w:lang w:eastAsia="ru-RU" w:bidi="ar-SA"/>
        </w:rPr>
      </w:pPr>
    </w:p>
    <w:p w14:paraId="312DA01A" w14:textId="2FCFA2AA" w:rsidR="008A0057" w:rsidRDefault="008A0057" w:rsidP="009B345C">
      <w:pPr>
        <w:rPr>
          <w:noProof/>
          <w:lang w:eastAsia="ru-RU" w:bidi="ar-SA"/>
        </w:rPr>
      </w:pPr>
      <w:r>
        <w:rPr>
          <w:noProof/>
          <w:lang w:eastAsia="ru-RU" w:bidi="ar-SA"/>
        </w:rPr>
        <w:t>Представление 3</w:t>
      </w:r>
    </w:p>
    <w:p w14:paraId="4BA01000" w14:textId="5692AB56" w:rsidR="008A0057" w:rsidRDefault="008A0057" w:rsidP="009B345C">
      <w:pPr>
        <w:rPr>
          <w:noProof/>
          <w:lang w:eastAsia="ru-RU" w:bidi="ar-SA"/>
        </w:rPr>
      </w:pPr>
    </w:p>
    <w:p w14:paraId="1EE240E0" w14:textId="77777777" w:rsidR="008A0057" w:rsidRDefault="008A0057" w:rsidP="008A005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Вывод списанных продуктов после определенного числа</w:t>
      </w:r>
    </w:p>
    <w:p w14:paraId="53C3EC31" w14:textId="0966A0FF" w:rsidR="008A0057" w:rsidRDefault="008A0057" w:rsidP="009B345C">
      <w:pPr>
        <w:rPr>
          <w:noProof/>
          <w:lang w:eastAsia="ru-RU" w:bidi="ar-SA"/>
        </w:rPr>
      </w:pPr>
    </w:p>
    <w:p w14:paraId="413B0817" w14:textId="47F4498F" w:rsidR="008A0057" w:rsidRDefault="008A0057" w:rsidP="009B345C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31538FE2" wp14:editId="41E1E6AB">
            <wp:extent cx="5937250" cy="2717800"/>
            <wp:effectExtent l="0" t="0" r="635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C826" w14:textId="5C28FB12" w:rsidR="008A0057" w:rsidRDefault="008A0057" w:rsidP="009B345C">
      <w:pPr>
        <w:rPr>
          <w:noProof/>
          <w:lang w:eastAsia="ru-RU" w:bidi="ar-SA"/>
        </w:rPr>
      </w:pPr>
    </w:p>
    <w:p w14:paraId="2B34D442" w14:textId="7623CF8A" w:rsidR="008A0057" w:rsidRDefault="008A0057" w:rsidP="009B345C">
      <w:pPr>
        <w:rPr>
          <w:noProof/>
          <w:lang w:val="en-AU" w:eastAsia="ru-RU" w:bidi="ar-SA"/>
        </w:rPr>
      </w:pPr>
      <w:r>
        <w:rPr>
          <w:noProof/>
          <w:lang w:val="en-AU" w:eastAsia="ru-RU" w:bidi="ar-SA"/>
        </w:rPr>
        <w:drawing>
          <wp:inline distT="0" distB="0" distL="0" distR="0" wp14:anchorId="4709996E" wp14:editId="733C4F77">
            <wp:extent cx="4984750" cy="1479550"/>
            <wp:effectExtent l="0" t="0" r="635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DE7D" w14:textId="18AD36E8" w:rsidR="008A0057" w:rsidRDefault="008A0057" w:rsidP="009B345C">
      <w:pPr>
        <w:rPr>
          <w:noProof/>
          <w:lang w:val="en-AU" w:eastAsia="ru-RU" w:bidi="ar-SA"/>
        </w:rPr>
      </w:pPr>
    </w:p>
    <w:p w14:paraId="48201F6C" w14:textId="13625478" w:rsidR="008A0057" w:rsidRDefault="008A0057" w:rsidP="009B345C">
      <w:pPr>
        <w:rPr>
          <w:noProof/>
          <w:lang w:eastAsia="ru-RU" w:bidi="ar-SA"/>
        </w:rPr>
      </w:pPr>
    </w:p>
    <w:p w14:paraId="3E4F3817" w14:textId="1AE26292" w:rsidR="008A0057" w:rsidRDefault="008A0057" w:rsidP="009B345C">
      <w:pPr>
        <w:rPr>
          <w:noProof/>
          <w:lang w:eastAsia="ru-RU" w:bidi="ar-SA"/>
        </w:rPr>
      </w:pPr>
      <w:r>
        <w:rPr>
          <w:noProof/>
          <w:lang w:eastAsia="ru-RU" w:bidi="ar-SA"/>
        </w:rPr>
        <w:lastRenderedPageBreak/>
        <w:t>Представление 4</w:t>
      </w:r>
    </w:p>
    <w:p w14:paraId="79EC4B6F" w14:textId="7916DDB4" w:rsidR="008A0057" w:rsidRDefault="008A0057" w:rsidP="009B345C">
      <w:pPr>
        <w:rPr>
          <w:noProof/>
          <w:lang w:eastAsia="ru-RU" w:bidi="ar-SA"/>
        </w:rPr>
      </w:pPr>
    </w:p>
    <w:p w14:paraId="04E188F8" w14:textId="77777777" w:rsidR="008A0057" w:rsidRDefault="008A0057" w:rsidP="008A0057">
      <w:pPr>
        <w:rPr>
          <w:sz w:val="28"/>
          <w:szCs w:val="28"/>
        </w:rPr>
      </w:pPr>
      <w:r>
        <w:rPr>
          <w:sz w:val="28"/>
          <w:szCs w:val="28"/>
        </w:rPr>
        <w:t>Вывод всех медикаментов</w:t>
      </w:r>
    </w:p>
    <w:p w14:paraId="7D44304F" w14:textId="2C191DCB" w:rsidR="008A0057" w:rsidRDefault="008A0057" w:rsidP="009B345C">
      <w:pPr>
        <w:rPr>
          <w:noProof/>
          <w:lang w:eastAsia="ru-RU" w:bidi="ar-SA"/>
        </w:rPr>
      </w:pPr>
    </w:p>
    <w:p w14:paraId="5A98C345" w14:textId="70BBED82" w:rsidR="008A0057" w:rsidRPr="00BE331C" w:rsidRDefault="00BE331C" w:rsidP="009B345C">
      <w:pPr>
        <w:rPr>
          <w:noProof/>
          <w:lang w:val="en-US" w:eastAsia="ru-RU" w:bidi="ar-SA"/>
        </w:rPr>
      </w:pPr>
      <w:r>
        <w:rPr>
          <w:noProof/>
          <w:lang w:val="en-US" w:eastAsia="ru-RU" w:bidi="ar-SA"/>
        </w:rPr>
        <w:drawing>
          <wp:inline distT="0" distB="0" distL="0" distR="0" wp14:anchorId="024CBC61" wp14:editId="560DF6A5">
            <wp:extent cx="5937250" cy="3009900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A2887" w14:textId="74937EB2" w:rsidR="00821DB8" w:rsidRDefault="00821DB8" w:rsidP="00821DB8">
      <w:pPr>
        <w:widowControl/>
        <w:suppressAutoHyphens w:val="0"/>
        <w:autoSpaceDE w:val="0"/>
        <w:autoSpaceDN w:val="0"/>
        <w:adjustRightInd w:val="0"/>
        <w:rPr>
          <w:noProof/>
          <w:lang w:eastAsia="ru-RU" w:bidi="ar-SA"/>
        </w:rPr>
      </w:pPr>
    </w:p>
    <w:p w14:paraId="59707736" w14:textId="3ADD63D1" w:rsidR="00BE331C" w:rsidRDefault="00BE331C" w:rsidP="00821DB8">
      <w:pPr>
        <w:widowControl/>
        <w:suppressAutoHyphens w:val="0"/>
        <w:autoSpaceDE w:val="0"/>
        <w:autoSpaceDN w:val="0"/>
        <w:adjustRightInd w:val="0"/>
        <w:rPr>
          <w:noProof/>
          <w:lang w:val="en-AU" w:eastAsia="ru-RU" w:bidi="ar-SA"/>
        </w:rPr>
      </w:pPr>
      <w:r>
        <w:rPr>
          <w:noProof/>
          <w:lang w:val="en-AU" w:eastAsia="ru-RU" w:bidi="ar-SA"/>
        </w:rPr>
        <w:drawing>
          <wp:inline distT="0" distB="0" distL="0" distR="0" wp14:anchorId="27F11635" wp14:editId="0830BAD3">
            <wp:extent cx="5200650" cy="16573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B260F" w14:textId="10000530" w:rsidR="00BE331C" w:rsidRDefault="00BE331C" w:rsidP="00821DB8">
      <w:pPr>
        <w:widowControl/>
        <w:suppressAutoHyphens w:val="0"/>
        <w:autoSpaceDE w:val="0"/>
        <w:autoSpaceDN w:val="0"/>
        <w:adjustRightInd w:val="0"/>
        <w:rPr>
          <w:noProof/>
          <w:lang w:val="en-AU" w:eastAsia="ru-RU" w:bidi="ar-SA"/>
        </w:rPr>
      </w:pPr>
    </w:p>
    <w:p w14:paraId="6BD3BFF4" w14:textId="7A26B69F" w:rsidR="00BE331C" w:rsidRPr="00BE331C" w:rsidRDefault="00BE331C" w:rsidP="00821DB8">
      <w:pPr>
        <w:widowControl/>
        <w:suppressAutoHyphens w:val="0"/>
        <w:autoSpaceDE w:val="0"/>
        <w:autoSpaceDN w:val="0"/>
        <w:adjustRightInd w:val="0"/>
        <w:rPr>
          <w:noProof/>
          <w:lang w:val="en-AU" w:eastAsia="ru-RU" w:bidi="ar-SA"/>
        </w:rPr>
      </w:pPr>
      <w:r>
        <w:rPr>
          <w:noProof/>
          <w:lang w:val="en-AU" w:eastAsia="ru-RU" w:bidi="ar-SA"/>
        </w:rPr>
        <w:drawing>
          <wp:inline distT="0" distB="0" distL="0" distR="0" wp14:anchorId="5D2049D4" wp14:editId="717394F7">
            <wp:extent cx="5918200" cy="3130550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2660" w14:textId="3A38EB5F" w:rsidR="00821DB8" w:rsidRDefault="00821DB8" w:rsidP="00821DB8">
      <w:pPr>
        <w:widowControl/>
        <w:suppressAutoHyphens w:val="0"/>
        <w:autoSpaceDE w:val="0"/>
        <w:autoSpaceDN w:val="0"/>
        <w:adjustRightInd w:val="0"/>
        <w:rPr>
          <w:noProof/>
          <w:lang w:eastAsia="ru-RU" w:bidi="ar-SA"/>
        </w:rPr>
      </w:pPr>
    </w:p>
    <w:p w14:paraId="34AA6DDC" w14:textId="09455C4E" w:rsidR="00BE331C" w:rsidRDefault="00BE331C" w:rsidP="00821DB8">
      <w:pPr>
        <w:widowControl/>
        <w:suppressAutoHyphens w:val="0"/>
        <w:autoSpaceDE w:val="0"/>
        <w:autoSpaceDN w:val="0"/>
        <w:adjustRightInd w:val="0"/>
        <w:rPr>
          <w:noProof/>
          <w:lang w:eastAsia="ru-RU" w:bidi="ar-SA"/>
        </w:rPr>
      </w:pPr>
    </w:p>
    <w:p w14:paraId="44F2C579" w14:textId="239C8179" w:rsidR="00BE331C" w:rsidRDefault="00BE331C" w:rsidP="00821DB8">
      <w:pPr>
        <w:widowControl/>
        <w:suppressAutoHyphens w:val="0"/>
        <w:autoSpaceDE w:val="0"/>
        <w:autoSpaceDN w:val="0"/>
        <w:adjustRightInd w:val="0"/>
        <w:rPr>
          <w:noProof/>
          <w:lang w:eastAsia="ru-RU" w:bidi="ar-SA"/>
        </w:rPr>
      </w:pPr>
      <w:r>
        <w:rPr>
          <w:noProof/>
          <w:lang w:eastAsia="ru-RU" w:bidi="ar-SA"/>
        </w:rPr>
        <w:t>Представление 5</w:t>
      </w:r>
    </w:p>
    <w:p w14:paraId="461FC5D7" w14:textId="4BF59C80" w:rsidR="00BE331C" w:rsidRDefault="00BE331C" w:rsidP="00821DB8">
      <w:pPr>
        <w:widowControl/>
        <w:suppressAutoHyphens w:val="0"/>
        <w:autoSpaceDE w:val="0"/>
        <w:autoSpaceDN w:val="0"/>
        <w:adjustRightInd w:val="0"/>
        <w:rPr>
          <w:noProof/>
          <w:lang w:eastAsia="ru-RU" w:bidi="ar-SA"/>
        </w:rPr>
      </w:pPr>
    </w:p>
    <w:p w14:paraId="45A55A89" w14:textId="45934881" w:rsidR="00BE331C" w:rsidRDefault="00BE331C" w:rsidP="00BE331C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Вывод стоимости всех списанных медикаментов</w:t>
      </w:r>
    </w:p>
    <w:p w14:paraId="3E51470B" w14:textId="77777777" w:rsidR="006A2329" w:rsidRPr="00B66F3D" w:rsidRDefault="006A2329" w:rsidP="00BE331C">
      <w:pPr>
        <w:rPr>
          <w:bCs/>
          <w:sz w:val="28"/>
          <w:szCs w:val="28"/>
        </w:rPr>
      </w:pPr>
    </w:p>
    <w:p w14:paraId="2881BAB6" w14:textId="65388D58" w:rsidR="00BE331C" w:rsidRDefault="006A2329" w:rsidP="00821DB8">
      <w:pPr>
        <w:widowControl/>
        <w:suppressAutoHyphens w:val="0"/>
        <w:autoSpaceDE w:val="0"/>
        <w:autoSpaceDN w:val="0"/>
        <w:adjustRightInd w:val="0"/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458358CF" wp14:editId="36794428">
            <wp:extent cx="5940425" cy="1732280"/>
            <wp:effectExtent l="0" t="0" r="317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825B" w14:textId="77777777" w:rsidR="00BE331C" w:rsidRPr="00BE331C" w:rsidRDefault="00BE331C" w:rsidP="00821DB8">
      <w:pPr>
        <w:widowControl/>
        <w:suppressAutoHyphens w:val="0"/>
        <w:autoSpaceDE w:val="0"/>
        <w:autoSpaceDN w:val="0"/>
        <w:adjustRightInd w:val="0"/>
        <w:rPr>
          <w:noProof/>
          <w:lang w:eastAsia="ru-RU" w:bidi="ar-SA"/>
        </w:rPr>
      </w:pPr>
    </w:p>
    <w:p w14:paraId="56FE7BA1" w14:textId="042D2172" w:rsidR="00821DB8" w:rsidRPr="006A2329" w:rsidRDefault="006A2329" w:rsidP="00821DB8">
      <w:pPr>
        <w:widowControl/>
        <w:suppressAutoHyphens w:val="0"/>
        <w:autoSpaceDE w:val="0"/>
        <w:autoSpaceDN w:val="0"/>
        <w:adjustRightInd w:val="0"/>
        <w:rPr>
          <w:noProof/>
          <w:lang w:val="en-AU" w:eastAsia="ru-RU" w:bidi="ar-SA"/>
        </w:rPr>
      </w:pPr>
      <w:r>
        <w:rPr>
          <w:noProof/>
          <w:lang w:val="en-AU" w:eastAsia="ru-RU" w:bidi="ar-SA"/>
        </w:rPr>
        <w:drawing>
          <wp:inline distT="0" distB="0" distL="0" distR="0" wp14:anchorId="0F7145BB" wp14:editId="087ED139">
            <wp:extent cx="5930900" cy="30924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C007" w14:textId="77777777" w:rsidR="00821DB8" w:rsidRPr="00821DB8" w:rsidRDefault="00821DB8" w:rsidP="00821DB8">
      <w:pPr>
        <w:widowControl/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 w:bidi="ar-SA"/>
        </w:rPr>
      </w:pPr>
    </w:p>
    <w:p w14:paraId="6BA8C600" w14:textId="66FC4F40" w:rsidR="00821DB8" w:rsidRDefault="00821DB8" w:rsidP="009B345C">
      <w:pPr>
        <w:rPr>
          <w:noProof/>
          <w:lang w:eastAsia="ru-RU" w:bidi="ar-SA"/>
        </w:rPr>
      </w:pPr>
    </w:p>
    <w:p w14:paraId="4B508AD8" w14:textId="5268CC8F" w:rsidR="00821DB8" w:rsidRDefault="00821DB8" w:rsidP="009B345C">
      <w:pPr>
        <w:rPr>
          <w:noProof/>
          <w:lang w:eastAsia="ru-RU" w:bidi="ar-SA"/>
        </w:rPr>
      </w:pPr>
    </w:p>
    <w:p w14:paraId="6BEB5283" w14:textId="5A360231" w:rsidR="00821DB8" w:rsidRPr="006A2329" w:rsidRDefault="006A2329" w:rsidP="006A2329">
      <w:pPr>
        <w:ind w:left="2832" w:firstLine="708"/>
        <w:rPr>
          <w:b/>
          <w:bCs/>
          <w:noProof/>
          <w:lang w:eastAsia="ru-RU" w:bidi="ar-SA"/>
        </w:rPr>
      </w:pPr>
      <w:r w:rsidRPr="006A2329">
        <w:rPr>
          <w:b/>
          <w:bCs/>
          <w:noProof/>
          <w:lang w:eastAsia="ru-RU" w:bidi="ar-SA"/>
        </w:rPr>
        <w:t>Военнослужащий</w:t>
      </w:r>
    </w:p>
    <w:p w14:paraId="3DC967D2" w14:textId="77777777" w:rsidR="00821DB8" w:rsidRDefault="00821DB8" w:rsidP="009B345C">
      <w:pPr>
        <w:rPr>
          <w:noProof/>
          <w:lang w:eastAsia="ru-RU" w:bidi="ar-SA"/>
        </w:rPr>
      </w:pPr>
    </w:p>
    <w:p w14:paraId="72A0C36B" w14:textId="197C61FE" w:rsidR="00821DB8" w:rsidRDefault="00821DB8" w:rsidP="009B345C">
      <w:pPr>
        <w:rPr>
          <w:noProof/>
          <w:lang w:eastAsia="ru-RU" w:bidi="ar-SA"/>
        </w:rPr>
      </w:pPr>
    </w:p>
    <w:p w14:paraId="6615243E" w14:textId="0CD36816" w:rsidR="00B81120" w:rsidRDefault="006A2329" w:rsidP="00B81120">
      <w:pPr>
        <w:rPr>
          <w:sz w:val="28"/>
          <w:szCs w:val="28"/>
        </w:rPr>
      </w:pPr>
      <w:r>
        <w:rPr>
          <w:sz w:val="28"/>
          <w:szCs w:val="28"/>
        </w:rPr>
        <w:t>Представление 1</w:t>
      </w:r>
    </w:p>
    <w:p w14:paraId="254CBF87" w14:textId="0C5C65FA" w:rsidR="006A2329" w:rsidRDefault="006A2329" w:rsidP="00B81120">
      <w:pPr>
        <w:rPr>
          <w:sz w:val="28"/>
          <w:szCs w:val="28"/>
        </w:rPr>
      </w:pPr>
    </w:p>
    <w:p w14:paraId="59250B04" w14:textId="77777777" w:rsidR="006A2329" w:rsidRPr="004E3C66" w:rsidRDefault="006A2329" w:rsidP="006A2329">
      <w:pPr>
        <w:ind w:left="360"/>
        <w:rPr>
          <w:sz w:val="28"/>
          <w:szCs w:val="28"/>
        </w:rPr>
      </w:pPr>
      <w:r>
        <w:rPr>
          <w:sz w:val="28"/>
          <w:szCs w:val="28"/>
        </w:rPr>
        <w:t>Вывод контактных данных кладовщика</w:t>
      </w:r>
    </w:p>
    <w:p w14:paraId="4FC0E9AF" w14:textId="77777777" w:rsidR="006A2329" w:rsidRDefault="006A2329" w:rsidP="00B81120">
      <w:pPr>
        <w:rPr>
          <w:sz w:val="28"/>
          <w:szCs w:val="28"/>
        </w:rPr>
      </w:pPr>
    </w:p>
    <w:p w14:paraId="5EB09775" w14:textId="0CC5DF8A" w:rsidR="00B81120" w:rsidRDefault="006A2329" w:rsidP="009B345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506CAAD" wp14:editId="12C21CEC">
            <wp:extent cx="5935345" cy="2973070"/>
            <wp:effectExtent l="0" t="0" r="825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D746C" w14:textId="6B080B0E" w:rsidR="006A2329" w:rsidRDefault="006A2329" w:rsidP="009B345C">
      <w:pPr>
        <w:rPr>
          <w:sz w:val="28"/>
          <w:szCs w:val="28"/>
          <w:lang w:val="en-US"/>
        </w:rPr>
      </w:pPr>
    </w:p>
    <w:p w14:paraId="2E9CFE4A" w14:textId="534112D8" w:rsidR="006A2329" w:rsidRDefault="006A2329" w:rsidP="009B345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F69010" wp14:editId="64891655">
            <wp:extent cx="5937250" cy="1682750"/>
            <wp:effectExtent l="0" t="0" r="635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D20C" w14:textId="0992C737" w:rsidR="006A2329" w:rsidRDefault="006A2329" w:rsidP="009B345C">
      <w:pPr>
        <w:rPr>
          <w:sz w:val="28"/>
          <w:szCs w:val="28"/>
          <w:lang w:val="en-US"/>
        </w:rPr>
      </w:pPr>
    </w:p>
    <w:p w14:paraId="5EF14CF1" w14:textId="3AB373D5" w:rsidR="006A2329" w:rsidRDefault="006A2329" w:rsidP="009B345C">
      <w:pPr>
        <w:rPr>
          <w:sz w:val="28"/>
          <w:szCs w:val="28"/>
        </w:rPr>
      </w:pPr>
      <w:r>
        <w:rPr>
          <w:sz w:val="28"/>
          <w:szCs w:val="28"/>
        </w:rPr>
        <w:t>Представление 2</w:t>
      </w:r>
    </w:p>
    <w:p w14:paraId="116F96A3" w14:textId="00F2A00B" w:rsidR="006A2329" w:rsidRDefault="006A2329" w:rsidP="009B345C">
      <w:pPr>
        <w:rPr>
          <w:sz w:val="28"/>
          <w:szCs w:val="28"/>
        </w:rPr>
      </w:pPr>
    </w:p>
    <w:p w14:paraId="43EDC4CC" w14:textId="77777777" w:rsidR="006A2329" w:rsidRDefault="006A2329" w:rsidP="006A2329">
      <w:pPr>
        <w:rPr>
          <w:sz w:val="28"/>
          <w:szCs w:val="28"/>
        </w:rPr>
      </w:pPr>
      <w:r>
        <w:rPr>
          <w:sz w:val="28"/>
          <w:szCs w:val="28"/>
        </w:rPr>
        <w:t>Вывод всех выдач военнослужащего</w:t>
      </w:r>
    </w:p>
    <w:p w14:paraId="76F27BA4" w14:textId="6E364215" w:rsidR="006A2329" w:rsidRDefault="006A2329" w:rsidP="009B345C">
      <w:pPr>
        <w:rPr>
          <w:sz w:val="28"/>
          <w:szCs w:val="28"/>
        </w:rPr>
      </w:pPr>
    </w:p>
    <w:p w14:paraId="32921C63" w14:textId="662264C9" w:rsidR="006A2329" w:rsidRDefault="006A2329" w:rsidP="009B34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76288B" wp14:editId="5562C932">
            <wp:extent cx="5937250" cy="2552700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50D4" w14:textId="0C06BEBE" w:rsidR="006A2329" w:rsidRDefault="006A2329" w:rsidP="009B345C">
      <w:pPr>
        <w:rPr>
          <w:sz w:val="28"/>
          <w:szCs w:val="28"/>
        </w:rPr>
      </w:pPr>
    </w:p>
    <w:p w14:paraId="79D03DCF" w14:textId="2083CDDC" w:rsidR="006A2329" w:rsidRDefault="006A2329" w:rsidP="009B345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B823424" wp14:editId="3FC89E8F">
            <wp:extent cx="5264150" cy="15621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2A9D" w14:textId="0BD8C3FF" w:rsidR="006A2329" w:rsidRDefault="006A2329" w:rsidP="009B345C">
      <w:pPr>
        <w:rPr>
          <w:sz w:val="28"/>
          <w:szCs w:val="28"/>
        </w:rPr>
      </w:pPr>
    </w:p>
    <w:p w14:paraId="15E3C3F6" w14:textId="734DC6F0" w:rsidR="006A2329" w:rsidRDefault="006A2329" w:rsidP="009B345C">
      <w:pPr>
        <w:rPr>
          <w:sz w:val="28"/>
          <w:szCs w:val="28"/>
        </w:rPr>
      </w:pPr>
      <w:r>
        <w:rPr>
          <w:sz w:val="28"/>
          <w:szCs w:val="28"/>
        </w:rPr>
        <w:t>Представление 3</w:t>
      </w:r>
    </w:p>
    <w:p w14:paraId="09D5E325" w14:textId="6D77C2F4" w:rsidR="006A2329" w:rsidRDefault="006A2329" w:rsidP="009B345C">
      <w:pPr>
        <w:rPr>
          <w:sz w:val="28"/>
          <w:szCs w:val="28"/>
        </w:rPr>
      </w:pPr>
    </w:p>
    <w:p w14:paraId="6573C2E8" w14:textId="77777777" w:rsidR="006A2329" w:rsidRDefault="006A2329" w:rsidP="006A2329">
      <w:pPr>
        <w:rPr>
          <w:sz w:val="28"/>
          <w:szCs w:val="28"/>
        </w:rPr>
      </w:pPr>
      <w:r>
        <w:rPr>
          <w:sz w:val="28"/>
          <w:szCs w:val="28"/>
        </w:rPr>
        <w:t>Просмотр полной информации о себе</w:t>
      </w:r>
    </w:p>
    <w:p w14:paraId="267EF38B" w14:textId="23042D6B" w:rsidR="006A2329" w:rsidRDefault="006A2329" w:rsidP="009B345C">
      <w:pPr>
        <w:rPr>
          <w:sz w:val="28"/>
          <w:szCs w:val="28"/>
        </w:rPr>
      </w:pPr>
    </w:p>
    <w:p w14:paraId="724F1FE9" w14:textId="36FB5DC2" w:rsidR="006A2329" w:rsidRDefault="006A2329" w:rsidP="009B345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850DAC9" wp14:editId="56AB9A21">
            <wp:extent cx="5073650" cy="37211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8AB20" w14:textId="52D9C7AF" w:rsidR="006A2329" w:rsidRDefault="006A2329" w:rsidP="009B345C">
      <w:pPr>
        <w:rPr>
          <w:sz w:val="28"/>
          <w:szCs w:val="28"/>
          <w:lang w:val="en-US"/>
        </w:rPr>
      </w:pPr>
    </w:p>
    <w:p w14:paraId="07CE7558" w14:textId="27B41262" w:rsidR="006A2329" w:rsidRDefault="006A2329" w:rsidP="009B345C">
      <w:pPr>
        <w:rPr>
          <w:sz w:val="28"/>
          <w:szCs w:val="28"/>
          <w:lang w:val="en-AU"/>
        </w:rPr>
      </w:pPr>
      <w:r>
        <w:rPr>
          <w:noProof/>
          <w:sz w:val="28"/>
          <w:szCs w:val="28"/>
          <w:lang w:val="en-AU"/>
        </w:rPr>
        <w:drawing>
          <wp:inline distT="0" distB="0" distL="0" distR="0" wp14:anchorId="0467A04D" wp14:editId="38C3E09C">
            <wp:extent cx="5937250" cy="793750"/>
            <wp:effectExtent l="0" t="0" r="635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F8C4" w14:textId="122155C4" w:rsidR="006A2329" w:rsidRDefault="006A2329" w:rsidP="009B345C">
      <w:pPr>
        <w:rPr>
          <w:sz w:val="28"/>
          <w:szCs w:val="28"/>
          <w:lang w:val="en-AU"/>
        </w:rPr>
      </w:pPr>
    </w:p>
    <w:p w14:paraId="23E3FC86" w14:textId="2F746B0E" w:rsidR="006A2329" w:rsidRDefault="006A2329" w:rsidP="009B345C">
      <w:pPr>
        <w:rPr>
          <w:sz w:val="28"/>
          <w:szCs w:val="28"/>
        </w:rPr>
      </w:pPr>
      <w:r>
        <w:rPr>
          <w:sz w:val="28"/>
          <w:szCs w:val="28"/>
        </w:rPr>
        <w:t>Представление 4</w:t>
      </w:r>
    </w:p>
    <w:p w14:paraId="203BBC93" w14:textId="2EBE07A1" w:rsidR="006A2329" w:rsidRDefault="006A2329" w:rsidP="009B345C">
      <w:pPr>
        <w:rPr>
          <w:sz w:val="28"/>
          <w:szCs w:val="28"/>
        </w:rPr>
      </w:pPr>
    </w:p>
    <w:p w14:paraId="5DB52A2E" w14:textId="77777777" w:rsidR="006A2329" w:rsidRDefault="006A2329" w:rsidP="006A2329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Просмотр всех припасов в хорошем состоянии</w:t>
      </w:r>
    </w:p>
    <w:p w14:paraId="37AF4B35" w14:textId="59AFDAE2" w:rsidR="00B81120" w:rsidRDefault="00B81120" w:rsidP="009B345C">
      <w:pPr>
        <w:rPr>
          <w:noProof/>
          <w:lang w:eastAsia="ru-RU" w:bidi="ar-SA"/>
        </w:rPr>
      </w:pPr>
    </w:p>
    <w:p w14:paraId="4A6D00B8" w14:textId="77777777" w:rsidR="006A2329" w:rsidRDefault="006A2329" w:rsidP="009B345C">
      <w:pPr>
        <w:rPr>
          <w:noProof/>
          <w:lang w:eastAsia="ru-RU" w:bidi="ar-SA"/>
        </w:rPr>
      </w:pPr>
    </w:p>
    <w:p w14:paraId="5AE4F2B7" w14:textId="77777777" w:rsidR="00B81120" w:rsidRDefault="00B81120" w:rsidP="009B345C">
      <w:pPr>
        <w:rPr>
          <w:noProof/>
          <w:lang w:eastAsia="ru-RU" w:bidi="ar-SA"/>
        </w:rPr>
      </w:pPr>
    </w:p>
    <w:p w14:paraId="2B4CEAFF" w14:textId="77777777" w:rsidR="00B81120" w:rsidRDefault="00B81120" w:rsidP="00B81120">
      <w:pPr>
        <w:widowControl/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 w:bidi="ar-SA"/>
        </w:rPr>
      </w:pPr>
    </w:p>
    <w:p w14:paraId="40DFF375" w14:textId="121B1B22" w:rsidR="00B81120" w:rsidRDefault="00FB787C" w:rsidP="00B81120">
      <w:pPr>
        <w:widowControl/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 w:bidi="ar-SA"/>
        </w:rPr>
        <w:lastRenderedPageBreak/>
        <w:drawing>
          <wp:inline distT="0" distB="0" distL="0" distR="0" wp14:anchorId="09480527" wp14:editId="0B244600">
            <wp:extent cx="5937250" cy="2622550"/>
            <wp:effectExtent l="0" t="0" r="6350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AB2A" w14:textId="766F2C7E" w:rsidR="00FB787C" w:rsidRDefault="00FB787C" w:rsidP="00B81120">
      <w:pPr>
        <w:widowControl/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 w:bidi="ar-SA"/>
        </w:rPr>
      </w:pPr>
    </w:p>
    <w:p w14:paraId="220ACD7E" w14:textId="1E3FE7DB" w:rsidR="00FB787C" w:rsidRDefault="00FB787C" w:rsidP="00B81120">
      <w:pPr>
        <w:widowControl/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 w:bidi="ar-SA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 w:bidi="ar-SA"/>
        </w:rPr>
        <w:drawing>
          <wp:inline distT="0" distB="0" distL="0" distR="0" wp14:anchorId="75C2511F" wp14:editId="28E3839B">
            <wp:extent cx="5937250" cy="2228850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7150" w14:textId="033DB8BF" w:rsidR="00FB787C" w:rsidRDefault="00FB787C" w:rsidP="00B81120">
      <w:pPr>
        <w:widowControl/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 w:bidi="ar-SA"/>
        </w:rPr>
      </w:pPr>
    </w:p>
    <w:p w14:paraId="71E53114" w14:textId="77777777" w:rsidR="00FB787C" w:rsidRDefault="00FB787C" w:rsidP="00B81120">
      <w:pPr>
        <w:widowControl/>
        <w:suppressAutoHyphens w:val="0"/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 w:bidi="ar-SA"/>
        </w:rPr>
      </w:pPr>
    </w:p>
    <w:p w14:paraId="6A8BB089" w14:textId="7E3929BC" w:rsidR="00B81120" w:rsidRDefault="00FB787C" w:rsidP="00B81120">
      <w:pPr>
        <w:rPr>
          <w:noProof/>
          <w:lang w:eastAsia="ru-RU" w:bidi="ar-SA"/>
        </w:rPr>
      </w:pPr>
      <w:r>
        <w:rPr>
          <w:noProof/>
          <w:lang w:eastAsia="ru-RU" w:bidi="ar-SA"/>
        </w:rPr>
        <w:drawing>
          <wp:inline distT="0" distB="0" distL="0" distR="0" wp14:anchorId="1B26B57D" wp14:editId="1E354F8A">
            <wp:extent cx="5930900" cy="3803650"/>
            <wp:effectExtent l="0" t="0" r="0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05A3B" w14:textId="0A0CD21D" w:rsidR="00B81120" w:rsidRDefault="00B81120" w:rsidP="00B81120">
      <w:pPr>
        <w:rPr>
          <w:noProof/>
          <w:lang w:eastAsia="ru-RU" w:bidi="ar-SA"/>
        </w:rPr>
      </w:pPr>
    </w:p>
    <w:p w14:paraId="07C82A28" w14:textId="2505E912" w:rsidR="00FB787C" w:rsidRDefault="00FB787C" w:rsidP="00B81120">
      <w:pPr>
        <w:rPr>
          <w:noProof/>
          <w:lang w:eastAsia="ru-RU" w:bidi="ar-SA"/>
        </w:rPr>
      </w:pPr>
    </w:p>
    <w:p w14:paraId="6ECB1547" w14:textId="77777777" w:rsidR="00FB787C" w:rsidRPr="00FB787C" w:rsidRDefault="00FB787C" w:rsidP="00B81120">
      <w:pPr>
        <w:rPr>
          <w:noProof/>
          <w:lang w:eastAsia="ru-RU" w:bidi="ar-SA"/>
        </w:rPr>
      </w:pPr>
    </w:p>
    <w:p w14:paraId="0492307A" w14:textId="77777777" w:rsidR="00B81120" w:rsidRDefault="00B81120" w:rsidP="00B81120">
      <w:pPr>
        <w:rPr>
          <w:noProof/>
          <w:lang w:eastAsia="ru-RU" w:bidi="ar-SA"/>
        </w:rPr>
      </w:pPr>
    </w:p>
    <w:p w14:paraId="260473A1" w14:textId="77777777" w:rsidR="00B81120" w:rsidRDefault="00B81120" w:rsidP="00B81120">
      <w:pPr>
        <w:rPr>
          <w:sz w:val="28"/>
          <w:szCs w:val="28"/>
        </w:rPr>
      </w:pPr>
    </w:p>
    <w:p w14:paraId="13D4B112" w14:textId="000FC324" w:rsidR="00B81120" w:rsidRDefault="00B81120" w:rsidP="00B81120">
      <w:pPr>
        <w:rPr>
          <w:sz w:val="28"/>
          <w:szCs w:val="28"/>
        </w:rPr>
      </w:pPr>
    </w:p>
    <w:p w14:paraId="6199C140" w14:textId="77777777" w:rsidR="00B81120" w:rsidRDefault="00B81120" w:rsidP="009B345C"/>
    <w:p w14:paraId="00F86135" w14:textId="77777777" w:rsidR="00037B6D" w:rsidRDefault="00037B6D" w:rsidP="009B345C">
      <w:pPr>
        <w:rPr>
          <w:sz w:val="28"/>
          <w:szCs w:val="28"/>
        </w:rPr>
      </w:pPr>
    </w:p>
    <w:p w14:paraId="62A7344C" w14:textId="77BDE6B6" w:rsidR="00037B6D" w:rsidRPr="00821DB8" w:rsidRDefault="00037B6D" w:rsidP="009B345C"/>
    <w:sectPr w:rsidR="00037B6D" w:rsidRPr="00821DB8">
      <w:headerReference w:type="even" r:id="rId41"/>
      <w:headerReference w:type="default" r:id="rId42"/>
      <w:pgSz w:w="11906" w:h="16838"/>
      <w:pgMar w:top="1134" w:right="850" w:bottom="1134" w:left="1701" w:header="70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514CB5" w14:textId="77777777" w:rsidR="00E64AD9" w:rsidRDefault="00E64AD9">
      <w:r>
        <w:separator/>
      </w:r>
    </w:p>
  </w:endnote>
  <w:endnote w:type="continuationSeparator" w:id="0">
    <w:p w14:paraId="67F1CC83" w14:textId="77777777" w:rsidR="00E64AD9" w:rsidRDefault="00E64A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altName w:val="Cambria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276ED" w14:textId="77777777" w:rsidR="00E64AD9" w:rsidRDefault="00E64AD9">
      <w:r>
        <w:separator/>
      </w:r>
    </w:p>
  </w:footnote>
  <w:footnote w:type="continuationSeparator" w:id="0">
    <w:p w14:paraId="69B81BC1" w14:textId="77777777" w:rsidR="00E64AD9" w:rsidRDefault="00E64A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BEB06" w14:textId="77777777" w:rsidR="00AF11BA" w:rsidRDefault="00ED4120">
    <w:pPr>
      <w:pStyle w:val="af1"/>
      <w:jc w:val="center"/>
    </w:pP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 w:rsidR="00157C32">
      <w:rPr>
        <w:noProof/>
      </w:rPr>
      <w:t>6</w:t>
    </w:r>
    <w:r>
      <w:rPr>
        <w:noProof/>
      </w:rPr>
      <w:fldChar w:fldCharType="end"/>
    </w:r>
  </w:p>
  <w:p w14:paraId="46D40205" w14:textId="77777777" w:rsidR="00DF7982" w:rsidRDefault="00DF7982">
    <w:pPr>
      <w:pStyle w:val="WW-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0851E" w14:textId="77777777" w:rsidR="00DF7982" w:rsidRDefault="00037B6D">
    <w:pPr>
      <w:pStyle w:val="af1"/>
      <w:suppressLineNumbers w:val="0"/>
      <w:tabs>
        <w:tab w:val="clear" w:pos="4320"/>
        <w:tab w:val="clear" w:pos="8640"/>
        <w:tab w:val="center" w:pos="4677"/>
        <w:tab w:val="right" w:pos="9355"/>
      </w:tabs>
      <w:rPr>
        <w:sz w:val="20"/>
      </w:rPr>
    </w:pPr>
    <w:r>
      <w:rPr>
        <w:noProof/>
        <w:lang w:eastAsia="ru-RU" w:bidi="ar-SA"/>
      </w:rPr>
      <mc:AlternateContent>
        <mc:Choice Requires="wps">
          <w:drawing>
            <wp:anchor distT="0" distB="0" distL="0" distR="0" simplePos="0" relativeHeight="251657728" behindDoc="0" locked="0" layoutInCell="1" allowOverlap="1" wp14:anchorId="1E5333D8" wp14:editId="78F8A3F5">
              <wp:simplePos x="0" y="0"/>
              <wp:positionH relativeFrom="column">
                <wp:align>center</wp:align>
              </wp:positionH>
              <wp:positionV relativeFrom="paragraph">
                <wp:posOffset>0</wp:posOffset>
              </wp:positionV>
              <wp:extent cx="270510" cy="173990"/>
              <wp:effectExtent l="0" t="0" r="0" b="0"/>
              <wp:wrapSquare wrapText="bothSides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510" cy="1739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B6DA92" w14:textId="77777777" w:rsidR="00DF7982" w:rsidRDefault="00ED4120">
                          <w:pPr>
                            <w:pStyle w:val="af1"/>
                            <w:suppressLineNumbers w:val="0"/>
                            <w:tabs>
                              <w:tab w:val="clear" w:pos="4320"/>
                              <w:tab w:val="clear" w:pos="8640"/>
                              <w:tab w:val="center" w:pos="4677"/>
                              <w:tab w:val="right" w:pos="9355"/>
                            </w:tabs>
                          </w:pP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PAGE \*Arabic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="00157C32">
                            <w:rPr>
                              <w:noProof/>
                            </w:rPr>
                            <w:t>7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5333D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1.3pt;height:13.7pt;z-index:251657728;visibility:visible;mso-wrap-style:square;mso-width-percent:0;mso-height-percent:0;mso-wrap-distance-left:0;mso-wrap-distance-top:0;mso-wrap-distance-right:0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" stroked="f">
              <v:textbox inset="0,0,0,0">
                <w:txbxContent>
                  <w:p w14:paraId="75B6DA92" w14:textId="77777777" w:rsidR="00DF7982" w:rsidRDefault="00ED4120">
                    <w:pPr>
                      <w:pStyle w:val="af1"/>
                      <w:suppressLineNumbers w:val="0"/>
                      <w:tabs>
                        <w:tab w:val="clear" w:pos="4320"/>
                        <w:tab w:val="clear" w:pos="8640"/>
                        <w:tab w:val="center" w:pos="4677"/>
                        <w:tab w:val="right" w:pos="9355"/>
                      </w:tabs>
                    </w:pP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PAGE \*Arabic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="00157C32">
                      <w:rPr>
                        <w:noProof/>
                      </w:rPr>
                      <w:t>7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  <w:rPr>
        <w:rFonts w:cs="Times New Roman"/>
      </w:r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  <w:rPr>
        <w:rFonts w:cs="Times New Roman"/>
      </w:r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  <w:rPr>
        <w:rFonts w:cs="Times New Roman"/>
      </w:r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864" w:hanging="864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>
        <w:rFonts w:cs="Times New Roman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left"/>
      <w:pPr>
        <w:tabs>
          <w:tab w:val="num" w:pos="2160"/>
        </w:tabs>
        <w:ind w:left="21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left"/>
      <w:pPr>
        <w:tabs>
          <w:tab w:val="num" w:pos="4320"/>
        </w:tabs>
        <w:ind w:left="43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6480"/>
        </w:tabs>
        <w:ind w:left="6480"/>
      </w:pPr>
      <w:rPr>
        <w:rFonts w:cs="Times New Roman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3" w15:restartNumberingAfterBreak="0">
    <w:nsid w:val="0E6C7C21"/>
    <w:multiLevelType w:val="multilevel"/>
    <w:tmpl w:val="BEAEB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4" w15:restartNumberingAfterBreak="0">
    <w:nsid w:val="29112C66"/>
    <w:multiLevelType w:val="multilevel"/>
    <w:tmpl w:val="00000003"/>
    <w:lvl w:ilvl="0">
      <w:start w:val="1"/>
      <w:numFmt w:val="bullet"/>
      <w:lvlText w:val=""/>
      <w:lvlJc w:val="left"/>
      <w:pPr>
        <w:tabs>
          <w:tab w:val="num" w:pos="720"/>
        </w:tabs>
        <w:ind w:left="720" w:hanging="360"/>
      </w:pPr>
      <w:rPr>
        <w:rFonts w:ascii="Wingdings 2" w:hAnsi="Wingdings 2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"/>
      <w:lvlJc w:val="left"/>
      <w:pPr>
        <w:tabs>
          <w:tab w:val="num" w:pos="1800"/>
        </w:tabs>
        <w:ind w:left="1800" w:hanging="360"/>
      </w:pPr>
      <w:rPr>
        <w:rFonts w:ascii="Wingdings 2" w:hAnsi="Wingdings 2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"/>
      <w:lvlJc w:val="left"/>
      <w:pPr>
        <w:tabs>
          <w:tab w:val="num" w:pos="2880"/>
        </w:tabs>
        <w:ind w:left="2880" w:hanging="360"/>
      </w:pPr>
      <w:rPr>
        <w:rFonts w:ascii="Wingdings 2" w:hAnsi="Wingdings 2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5" w15:restartNumberingAfterBreak="0">
    <w:nsid w:val="4D404306"/>
    <w:multiLevelType w:val="multilevel"/>
    <w:tmpl w:val="45229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1518904">
    <w:abstractNumId w:val="0"/>
  </w:num>
  <w:num w:numId="2" w16cid:durableId="1324700121">
    <w:abstractNumId w:val="1"/>
  </w:num>
  <w:num w:numId="3" w16cid:durableId="1895310717">
    <w:abstractNumId w:val="2"/>
  </w:num>
  <w:num w:numId="4" w16cid:durableId="502667011">
    <w:abstractNumId w:val="4"/>
  </w:num>
  <w:num w:numId="5" w16cid:durableId="2002079689">
    <w:abstractNumId w:val="3"/>
  </w:num>
  <w:num w:numId="6" w16cid:durableId="19731705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C55"/>
    <w:rsid w:val="000348DE"/>
    <w:rsid w:val="00037B6D"/>
    <w:rsid w:val="00057331"/>
    <w:rsid w:val="00075389"/>
    <w:rsid w:val="00087D08"/>
    <w:rsid w:val="0009099C"/>
    <w:rsid w:val="000969BF"/>
    <w:rsid w:val="000B01C0"/>
    <w:rsid w:val="000B3C41"/>
    <w:rsid w:val="000D0EE8"/>
    <w:rsid w:val="000D2C55"/>
    <w:rsid w:val="000D4656"/>
    <w:rsid w:val="000E5956"/>
    <w:rsid w:val="00100E46"/>
    <w:rsid w:val="00112B6A"/>
    <w:rsid w:val="00124709"/>
    <w:rsid w:val="0014361F"/>
    <w:rsid w:val="00157C32"/>
    <w:rsid w:val="001650D0"/>
    <w:rsid w:val="00185705"/>
    <w:rsid w:val="001C3A5B"/>
    <w:rsid w:val="001D557A"/>
    <w:rsid w:val="00212C44"/>
    <w:rsid w:val="002164AD"/>
    <w:rsid w:val="00220546"/>
    <w:rsid w:val="00224849"/>
    <w:rsid w:val="00236FFD"/>
    <w:rsid w:val="00284A76"/>
    <w:rsid w:val="002D0D2E"/>
    <w:rsid w:val="002D3935"/>
    <w:rsid w:val="002F4C6C"/>
    <w:rsid w:val="00301DA0"/>
    <w:rsid w:val="00302E80"/>
    <w:rsid w:val="00330D7B"/>
    <w:rsid w:val="00332AB2"/>
    <w:rsid w:val="00332CD1"/>
    <w:rsid w:val="00337DE8"/>
    <w:rsid w:val="003440CC"/>
    <w:rsid w:val="00353046"/>
    <w:rsid w:val="00372EF7"/>
    <w:rsid w:val="0038123F"/>
    <w:rsid w:val="0038566A"/>
    <w:rsid w:val="003A155C"/>
    <w:rsid w:val="003C278F"/>
    <w:rsid w:val="003D46C0"/>
    <w:rsid w:val="003D7188"/>
    <w:rsid w:val="003F6F39"/>
    <w:rsid w:val="0045334E"/>
    <w:rsid w:val="004537CE"/>
    <w:rsid w:val="0045742E"/>
    <w:rsid w:val="00467DA4"/>
    <w:rsid w:val="00485099"/>
    <w:rsid w:val="00491DFF"/>
    <w:rsid w:val="004A04E2"/>
    <w:rsid w:val="004D210D"/>
    <w:rsid w:val="004E10AA"/>
    <w:rsid w:val="004E3F47"/>
    <w:rsid w:val="004F0F01"/>
    <w:rsid w:val="00556D1F"/>
    <w:rsid w:val="00593CF6"/>
    <w:rsid w:val="00594BAF"/>
    <w:rsid w:val="005A355F"/>
    <w:rsid w:val="005B246C"/>
    <w:rsid w:val="005E124F"/>
    <w:rsid w:val="005F7D29"/>
    <w:rsid w:val="00622F77"/>
    <w:rsid w:val="00632634"/>
    <w:rsid w:val="006A2329"/>
    <w:rsid w:val="006D4EB4"/>
    <w:rsid w:val="007022DB"/>
    <w:rsid w:val="00730F23"/>
    <w:rsid w:val="00743066"/>
    <w:rsid w:val="007525E8"/>
    <w:rsid w:val="00752AF6"/>
    <w:rsid w:val="007C1287"/>
    <w:rsid w:val="00821DB8"/>
    <w:rsid w:val="008471FE"/>
    <w:rsid w:val="008A0057"/>
    <w:rsid w:val="008A62C8"/>
    <w:rsid w:val="008B183D"/>
    <w:rsid w:val="008B223B"/>
    <w:rsid w:val="008D18E5"/>
    <w:rsid w:val="008D1B8A"/>
    <w:rsid w:val="008D52B5"/>
    <w:rsid w:val="0092202C"/>
    <w:rsid w:val="00940852"/>
    <w:rsid w:val="0094411A"/>
    <w:rsid w:val="00974660"/>
    <w:rsid w:val="00980291"/>
    <w:rsid w:val="00985F2F"/>
    <w:rsid w:val="009B345C"/>
    <w:rsid w:val="00A00F7D"/>
    <w:rsid w:val="00A27103"/>
    <w:rsid w:val="00A4045D"/>
    <w:rsid w:val="00A4071F"/>
    <w:rsid w:val="00A774AB"/>
    <w:rsid w:val="00A84BB5"/>
    <w:rsid w:val="00A94CCB"/>
    <w:rsid w:val="00AA4775"/>
    <w:rsid w:val="00AA7E3E"/>
    <w:rsid w:val="00AC4ED3"/>
    <w:rsid w:val="00AC5F1B"/>
    <w:rsid w:val="00AE08FA"/>
    <w:rsid w:val="00AF0BD3"/>
    <w:rsid w:val="00AF11BA"/>
    <w:rsid w:val="00AF1DDD"/>
    <w:rsid w:val="00B10361"/>
    <w:rsid w:val="00B154AF"/>
    <w:rsid w:val="00B214F2"/>
    <w:rsid w:val="00B223E5"/>
    <w:rsid w:val="00B23C95"/>
    <w:rsid w:val="00B50405"/>
    <w:rsid w:val="00B5083F"/>
    <w:rsid w:val="00B7133C"/>
    <w:rsid w:val="00B81120"/>
    <w:rsid w:val="00B86578"/>
    <w:rsid w:val="00BA35BD"/>
    <w:rsid w:val="00BA7B24"/>
    <w:rsid w:val="00BE331C"/>
    <w:rsid w:val="00BF5A77"/>
    <w:rsid w:val="00C61447"/>
    <w:rsid w:val="00C7342B"/>
    <w:rsid w:val="00C75FA9"/>
    <w:rsid w:val="00C804F7"/>
    <w:rsid w:val="00D110C9"/>
    <w:rsid w:val="00D17150"/>
    <w:rsid w:val="00D74109"/>
    <w:rsid w:val="00DA0051"/>
    <w:rsid w:val="00DB131F"/>
    <w:rsid w:val="00DC0457"/>
    <w:rsid w:val="00DD6047"/>
    <w:rsid w:val="00DE42DB"/>
    <w:rsid w:val="00DF287E"/>
    <w:rsid w:val="00DF7982"/>
    <w:rsid w:val="00E2369D"/>
    <w:rsid w:val="00E25DBD"/>
    <w:rsid w:val="00E3221D"/>
    <w:rsid w:val="00E5245B"/>
    <w:rsid w:val="00E64AD9"/>
    <w:rsid w:val="00E74420"/>
    <w:rsid w:val="00E8169E"/>
    <w:rsid w:val="00E86150"/>
    <w:rsid w:val="00E9798D"/>
    <w:rsid w:val="00ED1BC8"/>
    <w:rsid w:val="00ED3170"/>
    <w:rsid w:val="00ED31DD"/>
    <w:rsid w:val="00ED4120"/>
    <w:rsid w:val="00F05FCE"/>
    <w:rsid w:val="00F51A07"/>
    <w:rsid w:val="00F60CE2"/>
    <w:rsid w:val="00F73551"/>
    <w:rsid w:val="00F760C6"/>
    <w:rsid w:val="00FA051C"/>
    <w:rsid w:val="00FA1B67"/>
    <w:rsid w:val="00FB368E"/>
    <w:rsid w:val="00FB787C"/>
    <w:rsid w:val="00FC0E7A"/>
    <w:rsid w:val="00FD7186"/>
    <w:rsid w:val="00FF0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69A8163"/>
  <w15:docId w15:val="{F8DEEDEF-2401-44E3-B021-CA2B8E9A0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</w:pPr>
    <w:rPr>
      <w:sz w:val="24"/>
      <w:szCs w:val="24"/>
      <w:lang w:eastAsia="hi-IN" w:bidi="hi-IN"/>
    </w:rPr>
  </w:style>
  <w:style w:type="paragraph" w:styleId="1">
    <w:name w:val="heading 1"/>
    <w:basedOn w:val="a"/>
    <w:next w:val="a"/>
    <w:link w:val="10"/>
    <w:uiPriority w:val="9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link w:val="30"/>
    <w:uiPriority w:val="9"/>
    <w:pPr>
      <w:numPr>
        <w:ilvl w:val="2"/>
        <w:numId w:val="1"/>
      </w:numPr>
      <w:spacing w:before="100" w:after="100"/>
      <w:outlineLvl w:val="2"/>
    </w:pPr>
    <w:rPr>
      <w:rFonts w:ascii="Arial" w:hAnsi="Arial" w:cs="Arial"/>
      <w:b/>
      <w:bCs/>
      <w:color w:val="000000"/>
      <w:sz w:val="27"/>
      <w:szCs w:val="27"/>
    </w:rPr>
  </w:style>
  <w:style w:type="paragraph" w:styleId="4">
    <w:name w:val="heading 4"/>
    <w:basedOn w:val="a"/>
    <w:link w:val="40"/>
    <w:uiPriority w:val="9"/>
    <w:pPr>
      <w:numPr>
        <w:ilvl w:val="3"/>
        <w:numId w:val="1"/>
      </w:numPr>
      <w:spacing w:before="100" w:after="100"/>
      <w:outlineLvl w:val="3"/>
    </w:pPr>
    <w:rPr>
      <w:rFonts w:ascii="Arial" w:hAnsi="Arial" w:cs="Arial"/>
      <w:b/>
      <w:bCs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Pr>
      <w:rFonts w:ascii="Cambria" w:hAnsi="Cambria" w:cs="Mangal"/>
      <w:b/>
      <w:bCs/>
      <w:kern w:val="32"/>
      <w:sz w:val="29"/>
      <w:szCs w:val="29"/>
      <w:lang w:eastAsia="hi-IN" w:bidi="hi-IN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="Cambria" w:hAnsi="Cambria" w:cs="Mangal"/>
      <w:b/>
      <w:bCs/>
      <w:i/>
      <w:iCs/>
      <w:sz w:val="25"/>
      <w:szCs w:val="25"/>
      <w:lang w:eastAsia="hi-IN" w:bidi="hi-IN"/>
    </w:rPr>
  </w:style>
  <w:style w:type="character" w:customStyle="1" w:styleId="30">
    <w:name w:val="Заголовок 3 Знак"/>
    <w:basedOn w:val="a0"/>
    <w:link w:val="3"/>
    <w:uiPriority w:val="9"/>
    <w:semiHidden/>
    <w:locked/>
    <w:rPr>
      <w:rFonts w:ascii="Cambria" w:hAnsi="Cambria" w:cs="Mangal"/>
      <w:b/>
      <w:bCs/>
      <w:sz w:val="23"/>
      <w:szCs w:val="23"/>
      <w:lang w:eastAsia="hi-IN" w:bidi="hi-IN"/>
    </w:rPr>
  </w:style>
  <w:style w:type="character" w:customStyle="1" w:styleId="40">
    <w:name w:val="Заголовок 4 Знак"/>
    <w:basedOn w:val="a0"/>
    <w:link w:val="4"/>
    <w:uiPriority w:val="9"/>
    <w:semiHidden/>
    <w:locked/>
    <w:rPr>
      <w:rFonts w:ascii="Calibri" w:hAnsi="Calibri" w:cs="Mangal"/>
      <w:b/>
      <w:bCs/>
      <w:sz w:val="25"/>
      <w:szCs w:val="25"/>
      <w:lang w:eastAsia="hi-IN" w:bidi="hi-IN"/>
    </w:rPr>
  </w:style>
  <w:style w:type="paragraph" w:styleId="a3">
    <w:name w:val="Normal (Web)"/>
    <w:basedOn w:val="a"/>
    <w:uiPriority w:val="99"/>
    <w:pPr>
      <w:spacing w:before="100" w:after="100"/>
    </w:pPr>
    <w:rPr>
      <w:color w:val="000000"/>
    </w:rPr>
  </w:style>
  <w:style w:type="character" w:customStyle="1" w:styleId="WW8Num1z0">
    <w:name w:val="WW8Num1z0"/>
    <w:rPr>
      <w:rFonts w:ascii="Symbol" w:hAnsi="Symbol"/>
      <w:color w:val="auto"/>
      <w:sz w:val="20"/>
      <w:lang w:val="ru-RU"/>
    </w:rPr>
  </w:style>
  <w:style w:type="character" w:customStyle="1" w:styleId="WW8Num1z1">
    <w:name w:val="WW8Num1z1"/>
    <w:rPr>
      <w:rFonts w:ascii="Courier New" w:hAnsi="Courier New"/>
      <w:color w:val="auto"/>
      <w:sz w:val="20"/>
      <w:lang w:val="ru-RU"/>
    </w:rPr>
  </w:style>
  <w:style w:type="character" w:customStyle="1" w:styleId="WW8Num1z2">
    <w:name w:val="WW8Num1z2"/>
    <w:rPr>
      <w:rFonts w:ascii="Wingdings" w:hAnsi="Wingdings"/>
      <w:color w:val="auto"/>
      <w:sz w:val="20"/>
      <w:lang w:val="ru-RU"/>
    </w:rPr>
  </w:style>
  <w:style w:type="character" w:customStyle="1" w:styleId="Absatz-Standardschriftart">
    <w:name w:val="Absatz-Standardschriftart"/>
  </w:style>
  <w:style w:type="character" w:customStyle="1" w:styleId="RTFNum21">
    <w:name w:val="RTF_Num 2 1"/>
    <w:rPr>
      <w:rFonts w:ascii="Symbol" w:hAnsi="Symbol"/>
      <w:color w:val="auto"/>
      <w:sz w:val="20"/>
      <w:lang w:val="ru-RU"/>
    </w:rPr>
  </w:style>
  <w:style w:type="character" w:customStyle="1" w:styleId="RTFNum22">
    <w:name w:val="RTF_Num 2 2"/>
    <w:rPr>
      <w:rFonts w:ascii="Courier New" w:hAnsi="Courier New"/>
      <w:color w:val="auto"/>
      <w:sz w:val="20"/>
      <w:lang w:val="ru-RU"/>
    </w:rPr>
  </w:style>
  <w:style w:type="character" w:customStyle="1" w:styleId="RTFNum23">
    <w:name w:val="RTF_Num 2 3"/>
    <w:rPr>
      <w:rFonts w:ascii="Wingdings" w:hAnsi="Wingdings"/>
      <w:color w:val="auto"/>
      <w:sz w:val="20"/>
      <w:lang w:val="ru-RU"/>
    </w:rPr>
  </w:style>
  <w:style w:type="character" w:customStyle="1" w:styleId="RTFNum24">
    <w:name w:val="RTF_Num 2 4"/>
    <w:rPr>
      <w:rFonts w:ascii="Symbol" w:hAnsi="Symbol"/>
      <w:color w:val="auto"/>
      <w:sz w:val="20"/>
      <w:lang w:val="ru-RU"/>
    </w:rPr>
  </w:style>
  <w:style w:type="character" w:customStyle="1" w:styleId="RTFNum25">
    <w:name w:val="RTF_Num 2 5"/>
    <w:rPr>
      <w:rFonts w:ascii="Courier New" w:hAnsi="Courier New"/>
      <w:color w:val="auto"/>
      <w:sz w:val="20"/>
      <w:lang w:val="ru-RU"/>
    </w:rPr>
  </w:style>
  <w:style w:type="character" w:customStyle="1" w:styleId="RTFNum26">
    <w:name w:val="RTF_Num 2 6"/>
    <w:rPr>
      <w:rFonts w:ascii="Wingdings" w:hAnsi="Wingdings"/>
      <w:color w:val="auto"/>
      <w:sz w:val="20"/>
      <w:lang w:val="ru-RU"/>
    </w:rPr>
  </w:style>
  <w:style w:type="character" w:customStyle="1" w:styleId="RTFNum27">
    <w:name w:val="RTF_Num 2 7"/>
    <w:rPr>
      <w:rFonts w:ascii="Symbol" w:hAnsi="Symbol"/>
      <w:color w:val="auto"/>
      <w:sz w:val="20"/>
      <w:lang w:val="ru-RU"/>
    </w:rPr>
  </w:style>
  <w:style w:type="character" w:customStyle="1" w:styleId="RTFNum28">
    <w:name w:val="RTF_Num 2 8"/>
    <w:rPr>
      <w:rFonts w:ascii="Courier New" w:hAnsi="Courier New"/>
      <w:color w:val="auto"/>
      <w:sz w:val="20"/>
      <w:lang w:val="ru-RU"/>
    </w:rPr>
  </w:style>
  <w:style w:type="character" w:customStyle="1" w:styleId="RTFNum29">
    <w:name w:val="RTF_Num 2 9"/>
    <w:rPr>
      <w:rFonts w:ascii="Wingdings" w:hAnsi="Wingdings"/>
      <w:color w:val="auto"/>
      <w:sz w:val="20"/>
      <w:lang w:val="ru-RU"/>
    </w:rPr>
  </w:style>
  <w:style w:type="character" w:customStyle="1" w:styleId="WW-RTFNum21">
    <w:name w:val="WW-RTF_Num 2 1"/>
  </w:style>
  <w:style w:type="character" w:customStyle="1" w:styleId="WW-RTFNum22">
    <w:name w:val="WW-RTF_Num 2 2"/>
  </w:style>
  <w:style w:type="character" w:customStyle="1" w:styleId="WW-RTFNum23">
    <w:name w:val="WW-RTF_Num 2 3"/>
  </w:style>
  <w:style w:type="character" w:customStyle="1" w:styleId="WW-RTFNum24">
    <w:name w:val="WW-RTF_Num 2 4"/>
  </w:style>
  <w:style w:type="character" w:customStyle="1" w:styleId="WW-RTFNum25">
    <w:name w:val="WW-RTF_Num 2 5"/>
  </w:style>
  <w:style w:type="character" w:customStyle="1" w:styleId="WW-RTFNum26">
    <w:name w:val="WW-RTF_Num 2 6"/>
  </w:style>
  <w:style w:type="character" w:customStyle="1" w:styleId="WW-RTFNum27">
    <w:name w:val="WW-RTF_Num 2 7"/>
  </w:style>
  <w:style w:type="character" w:customStyle="1" w:styleId="WW-RTFNum28">
    <w:name w:val="WW-RTF_Num 2 8"/>
  </w:style>
  <w:style w:type="character" w:customStyle="1" w:styleId="WW-RTFNum29">
    <w:name w:val="WW-RTF_Num 2 9"/>
  </w:style>
  <w:style w:type="character" w:customStyle="1" w:styleId="RTFNum31">
    <w:name w:val="RTF_Num 3 1"/>
    <w:rPr>
      <w:rFonts w:ascii="Times New Roman" w:hAnsi="Times New Roman"/>
      <w:color w:val="auto"/>
      <w:sz w:val="20"/>
      <w:lang w:val="ru-RU"/>
    </w:rPr>
  </w:style>
  <w:style w:type="character" w:customStyle="1" w:styleId="RTFNum32">
    <w:name w:val="RTF_Num 3 2"/>
    <w:rPr>
      <w:rFonts w:ascii="Times New Roman" w:hAnsi="Times New Roman"/>
      <w:color w:val="auto"/>
      <w:sz w:val="20"/>
      <w:lang w:val="ru-RU"/>
    </w:rPr>
  </w:style>
  <w:style w:type="character" w:customStyle="1" w:styleId="RTFNum33">
    <w:name w:val="RTF_Num 3 3"/>
    <w:rPr>
      <w:rFonts w:ascii="Times New Roman" w:hAnsi="Times New Roman"/>
      <w:color w:val="auto"/>
      <w:sz w:val="20"/>
      <w:lang w:val="ru-RU"/>
    </w:rPr>
  </w:style>
  <w:style w:type="character" w:customStyle="1" w:styleId="RTFNum34">
    <w:name w:val="RTF_Num 3 4"/>
    <w:rPr>
      <w:rFonts w:ascii="Times New Roman" w:hAnsi="Times New Roman"/>
      <w:color w:val="auto"/>
      <w:sz w:val="20"/>
      <w:lang w:val="ru-RU"/>
    </w:rPr>
  </w:style>
  <w:style w:type="character" w:customStyle="1" w:styleId="RTFNum35">
    <w:name w:val="RTF_Num 3 5"/>
    <w:rPr>
      <w:rFonts w:ascii="Times New Roman" w:hAnsi="Times New Roman"/>
      <w:color w:val="auto"/>
      <w:sz w:val="20"/>
      <w:lang w:val="ru-RU"/>
    </w:rPr>
  </w:style>
  <w:style w:type="character" w:customStyle="1" w:styleId="RTFNum36">
    <w:name w:val="RTF_Num 3 6"/>
    <w:rPr>
      <w:rFonts w:ascii="Times New Roman" w:hAnsi="Times New Roman"/>
      <w:color w:val="auto"/>
      <w:sz w:val="20"/>
      <w:lang w:val="ru-RU"/>
    </w:rPr>
  </w:style>
  <w:style w:type="character" w:customStyle="1" w:styleId="RTFNum37">
    <w:name w:val="RTF_Num 3 7"/>
    <w:rPr>
      <w:rFonts w:ascii="Times New Roman" w:hAnsi="Times New Roman"/>
      <w:color w:val="auto"/>
      <w:sz w:val="20"/>
      <w:lang w:val="ru-RU"/>
    </w:rPr>
  </w:style>
  <w:style w:type="character" w:customStyle="1" w:styleId="RTFNum38">
    <w:name w:val="RTF_Num 3 8"/>
    <w:rPr>
      <w:rFonts w:ascii="Times New Roman" w:hAnsi="Times New Roman"/>
      <w:color w:val="auto"/>
      <w:sz w:val="20"/>
      <w:lang w:val="ru-RU"/>
    </w:rPr>
  </w:style>
  <w:style w:type="character" w:customStyle="1" w:styleId="RTFNum39">
    <w:name w:val="RTF_Num 3 9"/>
    <w:rPr>
      <w:rFonts w:ascii="Times New Roman" w:hAnsi="Times New Roman"/>
      <w:color w:val="auto"/>
      <w:sz w:val="20"/>
      <w:lang w:val="ru-RU"/>
    </w:rPr>
  </w:style>
  <w:style w:type="character" w:customStyle="1" w:styleId="RTFNum41">
    <w:name w:val="RTF_Num 4 1"/>
    <w:rPr>
      <w:rFonts w:ascii="Times New Roman" w:hAnsi="Times New Roman"/>
      <w:color w:val="auto"/>
      <w:sz w:val="20"/>
      <w:lang w:val="ru-RU"/>
    </w:rPr>
  </w:style>
  <w:style w:type="character" w:customStyle="1" w:styleId="RTFNum42">
    <w:name w:val="RTF_Num 4 2"/>
    <w:rPr>
      <w:rFonts w:ascii="Times New Roman" w:hAnsi="Times New Roman"/>
      <w:color w:val="auto"/>
      <w:sz w:val="20"/>
      <w:lang w:val="ru-RU"/>
    </w:rPr>
  </w:style>
  <w:style w:type="character" w:customStyle="1" w:styleId="RTFNum43">
    <w:name w:val="RTF_Num 4 3"/>
    <w:rPr>
      <w:rFonts w:ascii="Times New Roman" w:hAnsi="Times New Roman"/>
      <w:color w:val="auto"/>
      <w:sz w:val="20"/>
      <w:lang w:val="ru-RU"/>
    </w:rPr>
  </w:style>
  <w:style w:type="character" w:customStyle="1" w:styleId="RTFNum44">
    <w:name w:val="RTF_Num 4 4"/>
    <w:rPr>
      <w:rFonts w:ascii="Times New Roman" w:hAnsi="Times New Roman"/>
      <w:color w:val="auto"/>
      <w:sz w:val="20"/>
      <w:lang w:val="ru-RU"/>
    </w:rPr>
  </w:style>
  <w:style w:type="character" w:customStyle="1" w:styleId="RTFNum45">
    <w:name w:val="RTF_Num 4 5"/>
    <w:rPr>
      <w:rFonts w:ascii="Times New Roman" w:hAnsi="Times New Roman"/>
      <w:color w:val="auto"/>
      <w:sz w:val="20"/>
      <w:lang w:val="ru-RU"/>
    </w:rPr>
  </w:style>
  <w:style w:type="character" w:customStyle="1" w:styleId="RTFNum46">
    <w:name w:val="RTF_Num 4 6"/>
    <w:rPr>
      <w:rFonts w:ascii="Times New Roman" w:hAnsi="Times New Roman"/>
      <w:color w:val="auto"/>
      <w:sz w:val="20"/>
      <w:lang w:val="ru-RU"/>
    </w:rPr>
  </w:style>
  <w:style w:type="character" w:customStyle="1" w:styleId="RTFNum47">
    <w:name w:val="RTF_Num 4 7"/>
    <w:rPr>
      <w:rFonts w:ascii="Times New Roman" w:hAnsi="Times New Roman"/>
      <w:color w:val="auto"/>
      <w:sz w:val="20"/>
      <w:lang w:val="ru-RU"/>
    </w:rPr>
  </w:style>
  <w:style w:type="character" w:customStyle="1" w:styleId="RTFNum48">
    <w:name w:val="RTF_Num 4 8"/>
    <w:rPr>
      <w:rFonts w:ascii="Times New Roman" w:hAnsi="Times New Roman"/>
      <w:color w:val="auto"/>
      <w:sz w:val="20"/>
      <w:lang w:val="ru-RU"/>
    </w:rPr>
  </w:style>
  <w:style w:type="character" w:customStyle="1" w:styleId="RTFNum49">
    <w:name w:val="RTF_Num 4 9"/>
    <w:rPr>
      <w:rFonts w:ascii="Times New Roman" w:hAnsi="Times New Roman"/>
      <w:color w:val="auto"/>
      <w:sz w:val="20"/>
      <w:lang w:val="ru-RU"/>
    </w:rPr>
  </w:style>
  <w:style w:type="character" w:customStyle="1" w:styleId="RTFNum51">
    <w:name w:val="RTF_Num 5 1"/>
    <w:rPr>
      <w:rFonts w:ascii="Times New Roman" w:hAnsi="Times New Roman"/>
      <w:color w:val="auto"/>
      <w:sz w:val="20"/>
      <w:lang w:val="ru-RU"/>
    </w:rPr>
  </w:style>
  <w:style w:type="character" w:customStyle="1" w:styleId="RTFNum52">
    <w:name w:val="RTF_Num 5 2"/>
    <w:rPr>
      <w:rFonts w:ascii="Times New Roman" w:hAnsi="Times New Roman"/>
      <w:color w:val="auto"/>
      <w:sz w:val="20"/>
      <w:lang w:val="ru-RU"/>
    </w:rPr>
  </w:style>
  <w:style w:type="character" w:customStyle="1" w:styleId="RTFNum53">
    <w:name w:val="RTF_Num 5 3"/>
    <w:rPr>
      <w:rFonts w:ascii="Times New Roman" w:hAnsi="Times New Roman"/>
      <w:color w:val="auto"/>
      <w:sz w:val="20"/>
      <w:lang w:val="ru-RU"/>
    </w:rPr>
  </w:style>
  <w:style w:type="character" w:customStyle="1" w:styleId="RTFNum54">
    <w:name w:val="RTF_Num 5 4"/>
    <w:rPr>
      <w:rFonts w:ascii="Times New Roman" w:hAnsi="Times New Roman"/>
      <w:color w:val="auto"/>
      <w:sz w:val="20"/>
      <w:lang w:val="ru-RU"/>
    </w:rPr>
  </w:style>
  <w:style w:type="character" w:customStyle="1" w:styleId="RTFNum55">
    <w:name w:val="RTF_Num 5 5"/>
    <w:rPr>
      <w:rFonts w:ascii="Times New Roman" w:hAnsi="Times New Roman"/>
      <w:color w:val="auto"/>
      <w:sz w:val="20"/>
      <w:lang w:val="ru-RU"/>
    </w:rPr>
  </w:style>
  <w:style w:type="character" w:customStyle="1" w:styleId="RTFNum56">
    <w:name w:val="RTF_Num 5 6"/>
    <w:rPr>
      <w:rFonts w:ascii="Times New Roman" w:hAnsi="Times New Roman"/>
      <w:color w:val="auto"/>
      <w:sz w:val="20"/>
      <w:lang w:val="ru-RU"/>
    </w:rPr>
  </w:style>
  <w:style w:type="character" w:customStyle="1" w:styleId="RTFNum57">
    <w:name w:val="RTF_Num 5 7"/>
    <w:rPr>
      <w:rFonts w:ascii="Times New Roman" w:hAnsi="Times New Roman"/>
      <w:color w:val="auto"/>
      <w:sz w:val="20"/>
      <w:lang w:val="ru-RU"/>
    </w:rPr>
  </w:style>
  <w:style w:type="character" w:customStyle="1" w:styleId="RTFNum58">
    <w:name w:val="RTF_Num 5 8"/>
    <w:rPr>
      <w:rFonts w:ascii="Times New Roman" w:hAnsi="Times New Roman"/>
      <w:color w:val="auto"/>
      <w:sz w:val="20"/>
      <w:lang w:val="ru-RU"/>
    </w:rPr>
  </w:style>
  <w:style w:type="character" w:customStyle="1" w:styleId="RTFNum59">
    <w:name w:val="RTF_Num 5 9"/>
    <w:rPr>
      <w:rFonts w:ascii="Times New Roman" w:hAnsi="Times New Roman"/>
      <w:color w:val="auto"/>
      <w:sz w:val="20"/>
      <w:lang w:val="ru-RU"/>
    </w:rPr>
  </w:style>
  <w:style w:type="character" w:customStyle="1" w:styleId="RTFNum61">
    <w:name w:val="RTF_Num 6 1"/>
    <w:rPr>
      <w:rFonts w:ascii="Times New Roman" w:hAnsi="Times New Roman"/>
      <w:color w:val="auto"/>
      <w:sz w:val="20"/>
      <w:lang w:val="ru-RU"/>
    </w:rPr>
  </w:style>
  <w:style w:type="character" w:customStyle="1" w:styleId="RTFNum62">
    <w:name w:val="RTF_Num 6 2"/>
    <w:rPr>
      <w:rFonts w:ascii="Times New Roman" w:hAnsi="Times New Roman"/>
      <w:color w:val="auto"/>
      <w:sz w:val="20"/>
      <w:lang w:val="ru-RU"/>
    </w:rPr>
  </w:style>
  <w:style w:type="character" w:customStyle="1" w:styleId="RTFNum63">
    <w:name w:val="RTF_Num 6 3"/>
    <w:rPr>
      <w:rFonts w:ascii="Times New Roman" w:hAnsi="Times New Roman"/>
      <w:color w:val="auto"/>
      <w:sz w:val="20"/>
      <w:lang w:val="ru-RU"/>
    </w:rPr>
  </w:style>
  <w:style w:type="character" w:customStyle="1" w:styleId="RTFNum64">
    <w:name w:val="RTF_Num 6 4"/>
    <w:rPr>
      <w:rFonts w:ascii="Times New Roman" w:hAnsi="Times New Roman"/>
      <w:color w:val="auto"/>
      <w:sz w:val="20"/>
      <w:lang w:val="ru-RU"/>
    </w:rPr>
  </w:style>
  <w:style w:type="character" w:customStyle="1" w:styleId="RTFNum65">
    <w:name w:val="RTF_Num 6 5"/>
    <w:rPr>
      <w:rFonts w:ascii="Times New Roman" w:hAnsi="Times New Roman"/>
      <w:color w:val="auto"/>
      <w:sz w:val="20"/>
      <w:lang w:val="ru-RU"/>
    </w:rPr>
  </w:style>
  <w:style w:type="character" w:customStyle="1" w:styleId="RTFNum66">
    <w:name w:val="RTF_Num 6 6"/>
    <w:rPr>
      <w:rFonts w:ascii="Times New Roman" w:hAnsi="Times New Roman"/>
      <w:color w:val="auto"/>
      <w:sz w:val="20"/>
      <w:lang w:val="ru-RU"/>
    </w:rPr>
  </w:style>
  <w:style w:type="character" w:customStyle="1" w:styleId="RTFNum67">
    <w:name w:val="RTF_Num 6 7"/>
    <w:rPr>
      <w:rFonts w:ascii="Times New Roman" w:hAnsi="Times New Roman"/>
      <w:color w:val="auto"/>
      <w:sz w:val="20"/>
      <w:lang w:val="ru-RU"/>
    </w:rPr>
  </w:style>
  <w:style w:type="character" w:customStyle="1" w:styleId="RTFNum68">
    <w:name w:val="RTF_Num 6 8"/>
    <w:rPr>
      <w:rFonts w:ascii="Times New Roman" w:hAnsi="Times New Roman"/>
      <w:color w:val="auto"/>
      <w:sz w:val="20"/>
      <w:lang w:val="ru-RU"/>
    </w:rPr>
  </w:style>
  <w:style w:type="character" w:customStyle="1" w:styleId="RTFNum69">
    <w:name w:val="RTF_Num 6 9"/>
    <w:rPr>
      <w:rFonts w:ascii="Times New Roman" w:hAnsi="Times New Roman"/>
      <w:color w:val="auto"/>
      <w:sz w:val="20"/>
      <w:lang w:val="ru-RU"/>
    </w:rPr>
  </w:style>
  <w:style w:type="character" w:customStyle="1" w:styleId="RTFNum71">
    <w:name w:val="RTF_Num 7 1"/>
    <w:rPr>
      <w:rFonts w:ascii="Times New Roman" w:hAnsi="Times New Roman"/>
      <w:color w:val="auto"/>
      <w:sz w:val="20"/>
      <w:lang w:val="ru-RU"/>
    </w:rPr>
  </w:style>
  <w:style w:type="character" w:customStyle="1" w:styleId="RTFNum72">
    <w:name w:val="RTF_Num 7 2"/>
    <w:rPr>
      <w:rFonts w:ascii="Times New Roman" w:hAnsi="Times New Roman"/>
      <w:color w:val="auto"/>
      <w:sz w:val="20"/>
      <w:lang w:val="ru-RU"/>
    </w:rPr>
  </w:style>
  <w:style w:type="character" w:customStyle="1" w:styleId="RTFNum73">
    <w:name w:val="RTF_Num 7 3"/>
    <w:rPr>
      <w:rFonts w:ascii="Times New Roman" w:hAnsi="Times New Roman"/>
      <w:color w:val="auto"/>
      <w:sz w:val="20"/>
      <w:lang w:val="ru-RU"/>
    </w:rPr>
  </w:style>
  <w:style w:type="character" w:customStyle="1" w:styleId="RTFNum74">
    <w:name w:val="RTF_Num 7 4"/>
    <w:rPr>
      <w:rFonts w:ascii="Times New Roman" w:hAnsi="Times New Roman"/>
      <w:color w:val="auto"/>
      <w:sz w:val="20"/>
      <w:lang w:val="ru-RU"/>
    </w:rPr>
  </w:style>
  <w:style w:type="character" w:customStyle="1" w:styleId="RTFNum75">
    <w:name w:val="RTF_Num 7 5"/>
    <w:rPr>
      <w:rFonts w:ascii="Times New Roman" w:hAnsi="Times New Roman"/>
      <w:color w:val="auto"/>
      <w:sz w:val="20"/>
      <w:lang w:val="ru-RU"/>
    </w:rPr>
  </w:style>
  <w:style w:type="character" w:customStyle="1" w:styleId="RTFNum76">
    <w:name w:val="RTF_Num 7 6"/>
    <w:rPr>
      <w:rFonts w:ascii="Times New Roman" w:hAnsi="Times New Roman"/>
      <w:color w:val="auto"/>
      <w:sz w:val="20"/>
      <w:lang w:val="ru-RU"/>
    </w:rPr>
  </w:style>
  <w:style w:type="character" w:customStyle="1" w:styleId="RTFNum77">
    <w:name w:val="RTF_Num 7 7"/>
    <w:rPr>
      <w:rFonts w:ascii="Times New Roman" w:hAnsi="Times New Roman"/>
      <w:color w:val="auto"/>
      <w:sz w:val="20"/>
      <w:lang w:val="ru-RU"/>
    </w:rPr>
  </w:style>
  <w:style w:type="character" w:customStyle="1" w:styleId="RTFNum78">
    <w:name w:val="RTF_Num 7 8"/>
    <w:rPr>
      <w:rFonts w:ascii="Times New Roman" w:hAnsi="Times New Roman"/>
      <w:color w:val="auto"/>
      <w:sz w:val="20"/>
      <w:lang w:val="ru-RU"/>
    </w:rPr>
  </w:style>
  <w:style w:type="character" w:customStyle="1" w:styleId="RTFNum79">
    <w:name w:val="RTF_Num 7 9"/>
    <w:rPr>
      <w:rFonts w:ascii="Times New Roman" w:hAnsi="Times New Roman"/>
      <w:color w:val="auto"/>
      <w:sz w:val="20"/>
      <w:lang w:val="ru-RU"/>
    </w:rPr>
  </w:style>
  <w:style w:type="character" w:customStyle="1" w:styleId="RTFNum81">
    <w:name w:val="RTF_Num 8 1"/>
    <w:rPr>
      <w:rFonts w:ascii="Times New Roman" w:hAnsi="Times New Roman"/>
      <w:color w:val="auto"/>
      <w:sz w:val="20"/>
      <w:lang w:val="ru-RU"/>
    </w:rPr>
  </w:style>
  <w:style w:type="character" w:customStyle="1" w:styleId="RTFNum82">
    <w:name w:val="RTF_Num 8 2"/>
    <w:rPr>
      <w:rFonts w:ascii="Times New Roman" w:hAnsi="Times New Roman"/>
      <w:color w:val="auto"/>
      <w:sz w:val="20"/>
      <w:lang w:val="ru-RU"/>
    </w:rPr>
  </w:style>
  <w:style w:type="character" w:customStyle="1" w:styleId="RTFNum83">
    <w:name w:val="RTF_Num 8 3"/>
    <w:rPr>
      <w:rFonts w:ascii="Times New Roman" w:hAnsi="Times New Roman"/>
      <w:color w:val="auto"/>
      <w:sz w:val="20"/>
      <w:lang w:val="ru-RU"/>
    </w:rPr>
  </w:style>
  <w:style w:type="character" w:customStyle="1" w:styleId="RTFNum84">
    <w:name w:val="RTF_Num 8 4"/>
    <w:rPr>
      <w:rFonts w:ascii="Times New Roman" w:hAnsi="Times New Roman"/>
      <w:color w:val="auto"/>
      <w:sz w:val="20"/>
      <w:lang w:val="ru-RU"/>
    </w:rPr>
  </w:style>
  <w:style w:type="character" w:customStyle="1" w:styleId="RTFNum85">
    <w:name w:val="RTF_Num 8 5"/>
    <w:rPr>
      <w:rFonts w:ascii="Times New Roman" w:hAnsi="Times New Roman"/>
      <w:color w:val="auto"/>
      <w:sz w:val="20"/>
      <w:lang w:val="ru-RU"/>
    </w:rPr>
  </w:style>
  <w:style w:type="character" w:customStyle="1" w:styleId="RTFNum86">
    <w:name w:val="RTF_Num 8 6"/>
    <w:rPr>
      <w:rFonts w:ascii="Times New Roman" w:hAnsi="Times New Roman"/>
      <w:color w:val="auto"/>
      <w:sz w:val="20"/>
      <w:lang w:val="ru-RU"/>
    </w:rPr>
  </w:style>
  <w:style w:type="character" w:customStyle="1" w:styleId="RTFNum87">
    <w:name w:val="RTF_Num 8 7"/>
    <w:rPr>
      <w:rFonts w:ascii="Times New Roman" w:hAnsi="Times New Roman"/>
      <w:color w:val="auto"/>
      <w:sz w:val="20"/>
      <w:lang w:val="ru-RU"/>
    </w:rPr>
  </w:style>
  <w:style w:type="character" w:customStyle="1" w:styleId="RTFNum88">
    <w:name w:val="RTF_Num 8 8"/>
    <w:rPr>
      <w:rFonts w:ascii="Times New Roman" w:hAnsi="Times New Roman"/>
      <w:color w:val="auto"/>
      <w:sz w:val="20"/>
      <w:lang w:val="ru-RU"/>
    </w:rPr>
  </w:style>
  <w:style w:type="character" w:customStyle="1" w:styleId="RTFNum89">
    <w:name w:val="RTF_Num 8 9"/>
    <w:rPr>
      <w:rFonts w:ascii="Times New Roman" w:hAnsi="Times New Roman"/>
      <w:color w:val="auto"/>
      <w:sz w:val="20"/>
      <w:lang w:val="ru-RU"/>
    </w:rPr>
  </w:style>
  <w:style w:type="character" w:customStyle="1" w:styleId="RTFNum91">
    <w:name w:val="RTF_Num 9 1"/>
    <w:rPr>
      <w:rFonts w:ascii="Symbol" w:hAnsi="Symbol"/>
      <w:color w:val="auto"/>
      <w:sz w:val="20"/>
      <w:lang w:val="ru-RU"/>
    </w:rPr>
  </w:style>
  <w:style w:type="character" w:customStyle="1" w:styleId="RTFNum92">
    <w:name w:val="RTF_Num 9 2"/>
    <w:rPr>
      <w:rFonts w:ascii="Courier New" w:hAnsi="Courier New"/>
      <w:color w:val="auto"/>
      <w:sz w:val="20"/>
      <w:lang w:val="ru-RU"/>
    </w:rPr>
  </w:style>
  <w:style w:type="character" w:customStyle="1" w:styleId="RTFNum93">
    <w:name w:val="RTF_Num 9 3"/>
    <w:rPr>
      <w:rFonts w:ascii="Wingdings" w:hAnsi="Wingdings"/>
      <w:color w:val="auto"/>
      <w:sz w:val="20"/>
      <w:lang w:val="ru-RU"/>
    </w:rPr>
  </w:style>
  <w:style w:type="character" w:customStyle="1" w:styleId="RTFNum94">
    <w:name w:val="RTF_Num 9 4"/>
    <w:rPr>
      <w:rFonts w:ascii="Symbol" w:hAnsi="Symbol"/>
      <w:color w:val="auto"/>
      <w:sz w:val="20"/>
      <w:lang w:val="ru-RU"/>
    </w:rPr>
  </w:style>
  <w:style w:type="character" w:customStyle="1" w:styleId="RTFNum95">
    <w:name w:val="RTF_Num 9 5"/>
    <w:rPr>
      <w:rFonts w:ascii="Courier New" w:hAnsi="Courier New"/>
      <w:color w:val="auto"/>
      <w:sz w:val="20"/>
      <w:lang w:val="ru-RU"/>
    </w:rPr>
  </w:style>
  <w:style w:type="character" w:customStyle="1" w:styleId="RTFNum96">
    <w:name w:val="RTF_Num 9 6"/>
    <w:rPr>
      <w:rFonts w:ascii="Wingdings" w:hAnsi="Wingdings"/>
      <w:color w:val="auto"/>
      <w:sz w:val="20"/>
      <w:lang w:val="ru-RU"/>
    </w:rPr>
  </w:style>
  <w:style w:type="character" w:customStyle="1" w:styleId="RTFNum97">
    <w:name w:val="RTF_Num 9 7"/>
    <w:rPr>
      <w:rFonts w:ascii="Symbol" w:hAnsi="Symbol"/>
      <w:color w:val="auto"/>
      <w:sz w:val="20"/>
      <w:lang w:val="ru-RU"/>
    </w:rPr>
  </w:style>
  <w:style w:type="character" w:customStyle="1" w:styleId="RTFNum98">
    <w:name w:val="RTF_Num 9 8"/>
    <w:rPr>
      <w:rFonts w:ascii="Courier New" w:hAnsi="Courier New"/>
      <w:color w:val="auto"/>
      <w:sz w:val="20"/>
      <w:lang w:val="ru-RU"/>
    </w:rPr>
  </w:style>
  <w:style w:type="character" w:customStyle="1" w:styleId="RTFNum99">
    <w:name w:val="RTF_Num 9 9"/>
    <w:rPr>
      <w:rFonts w:ascii="Wingdings" w:hAnsi="Wingdings"/>
      <w:color w:val="auto"/>
      <w:sz w:val="20"/>
      <w:lang w:val="ru-RU"/>
    </w:rPr>
  </w:style>
  <w:style w:type="character" w:customStyle="1" w:styleId="RTFNum101">
    <w:name w:val="RTF_Num 10 1"/>
    <w:rPr>
      <w:rFonts w:ascii="Times New Roman" w:hAnsi="Times New Roman"/>
      <w:color w:val="auto"/>
      <w:sz w:val="20"/>
      <w:lang w:val="ru-RU"/>
    </w:rPr>
  </w:style>
  <w:style w:type="character" w:customStyle="1" w:styleId="RTFNum102">
    <w:name w:val="RTF_Num 10 2"/>
    <w:rPr>
      <w:rFonts w:ascii="Times New Roman" w:hAnsi="Times New Roman"/>
      <w:color w:val="auto"/>
      <w:sz w:val="20"/>
      <w:lang w:val="ru-RU"/>
    </w:rPr>
  </w:style>
  <w:style w:type="character" w:customStyle="1" w:styleId="RTFNum103">
    <w:name w:val="RTF_Num 10 3"/>
    <w:rPr>
      <w:rFonts w:ascii="Times New Roman" w:hAnsi="Times New Roman"/>
      <w:color w:val="auto"/>
      <w:sz w:val="20"/>
      <w:lang w:val="ru-RU"/>
    </w:rPr>
  </w:style>
  <w:style w:type="character" w:customStyle="1" w:styleId="RTFNum104">
    <w:name w:val="RTF_Num 10 4"/>
    <w:rPr>
      <w:rFonts w:ascii="Times New Roman" w:hAnsi="Times New Roman"/>
      <w:color w:val="auto"/>
      <w:sz w:val="20"/>
      <w:lang w:val="ru-RU"/>
    </w:rPr>
  </w:style>
  <w:style w:type="character" w:customStyle="1" w:styleId="RTFNum105">
    <w:name w:val="RTF_Num 10 5"/>
    <w:rPr>
      <w:rFonts w:ascii="Times New Roman" w:hAnsi="Times New Roman"/>
      <w:color w:val="auto"/>
      <w:sz w:val="20"/>
      <w:lang w:val="ru-RU"/>
    </w:rPr>
  </w:style>
  <w:style w:type="character" w:customStyle="1" w:styleId="RTFNum106">
    <w:name w:val="RTF_Num 10 6"/>
    <w:rPr>
      <w:rFonts w:ascii="Times New Roman" w:hAnsi="Times New Roman"/>
      <w:color w:val="auto"/>
      <w:sz w:val="20"/>
      <w:lang w:val="ru-RU"/>
    </w:rPr>
  </w:style>
  <w:style w:type="character" w:customStyle="1" w:styleId="RTFNum107">
    <w:name w:val="RTF_Num 10 7"/>
    <w:rPr>
      <w:rFonts w:ascii="Times New Roman" w:hAnsi="Times New Roman"/>
      <w:color w:val="auto"/>
      <w:sz w:val="20"/>
      <w:lang w:val="ru-RU"/>
    </w:rPr>
  </w:style>
  <w:style w:type="character" w:customStyle="1" w:styleId="RTFNum108">
    <w:name w:val="RTF_Num 10 8"/>
    <w:rPr>
      <w:rFonts w:ascii="Times New Roman" w:hAnsi="Times New Roman"/>
      <w:color w:val="auto"/>
      <w:sz w:val="20"/>
      <w:lang w:val="ru-RU"/>
    </w:rPr>
  </w:style>
  <w:style w:type="character" w:customStyle="1" w:styleId="RTFNum109">
    <w:name w:val="RTF_Num 10 9"/>
    <w:rPr>
      <w:rFonts w:ascii="Times New Roman" w:hAnsi="Times New Roman"/>
      <w:color w:val="auto"/>
      <w:sz w:val="20"/>
      <w:lang w:val="ru-RU"/>
    </w:rPr>
  </w:style>
  <w:style w:type="character" w:customStyle="1" w:styleId="RTFNum111">
    <w:name w:val="RTF_Num 11 1"/>
    <w:rPr>
      <w:rFonts w:ascii="Times New Roman" w:hAnsi="Times New Roman"/>
      <w:color w:val="auto"/>
      <w:sz w:val="20"/>
      <w:lang w:val="ru-RU"/>
    </w:rPr>
  </w:style>
  <w:style w:type="character" w:customStyle="1" w:styleId="RTFNum112">
    <w:name w:val="RTF_Num 11 2"/>
    <w:rPr>
      <w:rFonts w:ascii="Wingdings" w:hAnsi="Wingdings"/>
      <w:color w:val="auto"/>
      <w:sz w:val="20"/>
      <w:lang w:val="ru-RU"/>
    </w:rPr>
  </w:style>
  <w:style w:type="character" w:customStyle="1" w:styleId="RTFNum113">
    <w:name w:val="RTF_Num 11 3"/>
    <w:rPr>
      <w:rFonts w:ascii="Times New Roman" w:hAnsi="Times New Roman"/>
      <w:color w:val="auto"/>
      <w:sz w:val="20"/>
      <w:lang w:val="ru-RU"/>
    </w:rPr>
  </w:style>
  <w:style w:type="character" w:customStyle="1" w:styleId="RTFNum114">
    <w:name w:val="RTF_Num 11 4"/>
    <w:rPr>
      <w:rFonts w:ascii="Times New Roman" w:hAnsi="Times New Roman"/>
      <w:color w:val="auto"/>
      <w:sz w:val="20"/>
      <w:lang w:val="ru-RU"/>
    </w:rPr>
  </w:style>
  <w:style w:type="character" w:customStyle="1" w:styleId="RTFNum115">
    <w:name w:val="RTF_Num 11 5"/>
    <w:rPr>
      <w:rFonts w:ascii="Times New Roman" w:hAnsi="Times New Roman"/>
      <w:color w:val="auto"/>
      <w:sz w:val="20"/>
      <w:lang w:val="ru-RU"/>
    </w:rPr>
  </w:style>
  <w:style w:type="character" w:customStyle="1" w:styleId="RTFNum116">
    <w:name w:val="RTF_Num 11 6"/>
    <w:rPr>
      <w:rFonts w:ascii="Times New Roman" w:hAnsi="Times New Roman"/>
      <w:color w:val="auto"/>
      <w:sz w:val="20"/>
      <w:lang w:val="ru-RU"/>
    </w:rPr>
  </w:style>
  <w:style w:type="character" w:customStyle="1" w:styleId="RTFNum117">
    <w:name w:val="RTF_Num 11 7"/>
    <w:rPr>
      <w:rFonts w:ascii="Times New Roman" w:hAnsi="Times New Roman"/>
      <w:color w:val="auto"/>
      <w:sz w:val="20"/>
      <w:lang w:val="ru-RU"/>
    </w:rPr>
  </w:style>
  <w:style w:type="character" w:customStyle="1" w:styleId="RTFNum118">
    <w:name w:val="RTF_Num 11 8"/>
    <w:rPr>
      <w:rFonts w:ascii="Times New Roman" w:hAnsi="Times New Roman"/>
      <w:color w:val="auto"/>
      <w:sz w:val="20"/>
      <w:lang w:val="ru-RU"/>
    </w:rPr>
  </w:style>
  <w:style w:type="character" w:customStyle="1" w:styleId="RTFNum119">
    <w:name w:val="RTF_Num 11 9"/>
    <w:rPr>
      <w:rFonts w:ascii="Times New Roman" w:hAnsi="Times New Roman"/>
      <w:color w:val="auto"/>
      <w:sz w:val="20"/>
      <w:lang w:val="ru-RU"/>
    </w:rPr>
  </w:style>
  <w:style w:type="character" w:customStyle="1" w:styleId="RTFNum121">
    <w:name w:val="RTF_Num 12 1"/>
    <w:rPr>
      <w:rFonts w:ascii="Times New Roman" w:hAnsi="Times New Roman"/>
      <w:color w:val="auto"/>
      <w:sz w:val="20"/>
      <w:lang w:val="ru-RU"/>
    </w:rPr>
  </w:style>
  <w:style w:type="character" w:customStyle="1" w:styleId="RTFNum122">
    <w:name w:val="RTF_Num 12 2"/>
    <w:rPr>
      <w:rFonts w:ascii="Times New Roman" w:hAnsi="Times New Roman"/>
      <w:color w:val="auto"/>
      <w:sz w:val="20"/>
      <w:lang w:val="ru-RU"/>
    </w:rPr>
  </w:style>
  <w:style w:type="character" w:customStyle="1" w:styleId="RTFNum123">
    <w:name w:val="RTF_Num 12 3"/>
    <w:rPr>
      <w:rFonts w:ascii="Times New Roman" w:hAnsi="Times New Roman"/>
      <w:color w:val="auto"/>
      <w:sz w:val="20"/>
      <w:lang w:val="ru-RU"/>
    </w:rPr>
  </w:style>
  <w:style w:type="character" w:customStyle="1" w:styleId="RTFNum124">
    <w:name w:val="RTF_Num 12 4"/>
    <w:rPr>
      <w:rFonts w:ascii="Times New Roman" w:hAnsi="Times New Roman"/>
      <w:color w:val="auto"/>
      <w:sz w:val="20"/>
      <w:lang w:val="ru-RU"/>
    </w:rPr>
  </w:style>
  <w:style w:type="character" w:customStyle="1" w:styleId="RTFNum125">
    <w:name w:val="RTF_Num 12 5"/>
    <w:rPr>
      <w:rFonts w:ascii="Times New Roman" w:hAnsi="Times New Roman"/>
      <w:color w:val="auto"/>
      <w:sz w:val="20"/>
      <w:lang w:val="ru-RU"/>
    </w:rPr>
  </w:style>
  <w:style w:type="character" w:customStyle="1" w:styleId="RTFNum126">
    <w:name w:val="RTF_Num 12 6"/>
    <w:rPr>
      <w:rFonts w:ascii="Times New Roman" w:hAnsi="Times New Roman"/>
      <w:color w:val="auto"/>
      <w:sz w:val="20"/>
      <w:lang w:val="ru-RU"/>
    </w:rPr>
  </w:style>
  <w:style w:type="character" w:customStyle="1" w:styleId="RTFNum127">
    <w:name w:val="RTF_Num 12 7"/>
    <w:rPr>
      <w:rFonts w:ascii="Times New Roman" w:hAnsi="Times New Roman"/>
      <w:color w:val="auto"/>
      <w:sz w:val="20"/>
      <w:lang w:val="ru-RU"/>
    </w:rPr>
  </w:style>
  <w:style w:type="character" w:customStyle="1" w:styleId="RTFNum128">
    <w:name w:val="RTF_Num 12 8"/>
    <w:rPr>
      <w:rFonts w:ascii="Times New Roman" w:hAnsi="Times New Roman"/>
      <w:color w:val="auto"/>
      <w:sz w:val="20"/>
      <w:lang w:val="ru-RU"/>
    </w:rPr>
  </w:style>
  <w:style w:type="character" w:customStyle="1" w:styleId="RTFNum129">
    <w:name w:val="RTF_Num 12 9"/>
    <w:rPr>
      <w:rFonts w:ascii="Times New Roman" w:hAnsi="Times New Roman"/>
      <w:color w:val="auto"/>
      <w:sz w:val="20"/>
      <w:lang w:val="ru-RU"/>
    </w:rPr>
  </w:style>
  <w:style w:type="character" w:customStyle="1" w:styleId="RTFNum131">
    <w:name w:val="RTF_Num 13 1"/>
    <w:rPr>
      <w:rFonts w:ascii="Symbol" w:hAnsi="Symbol"/>
      <w:color w:val="auto"/>
      <w:sz w:val="20"/>
      <w:lang w:val="ru-RU"/>
    </w:rPr>
  </w:style>
  <w:style w:type="character" w:customStyle="1" w:styleId="RTFNum132">
    <w:name w:val="RTF_Num 13 2"/>
    <w:rPr>
      <w:rFonts w:ascii="Courier New" w:hAnsi="Courier New"/>
      <w:color w:val="auto"/>
      <w:sz w:val="20"/>
      <w:lang w:val="ru-RU"/>
    </w:rPr>
  </w:style>
  <w:style w:type="character" w:customStyle="1" w:styleId="RTFNum133">
    <w:name w:val="RTF_Num 13 3"/>
    <w:rPr>
      <w:rFonts w:ascii="Wingdings" w:hAnsi="Wingdings"/>
      <w:color w:val="auto"/>
      <w:sz w:val="20"/>
      <w:lang w:val="ru-RU"/>
    </w:rPr>
  </w:style>
  <w:style w:type="character" w:customStyle="1" w:styleId="RTFNum134">
    <w:name w:val="RTF_Num 13 4"/>
    <w:rPr>
      <w:rFonts w:ascii="Symbol" w:hAnsi="Symbol"/>
      <w:color w:val="auto"/>
      <w:sz w:val="20"/>
      <w:lang w:val="ru-RU"/>
    </w:rPr>
  </w:style>
  <w:style w:type="character" w:customStyle="1" w:styleId="RTFNum135">
    <w:name w:val="RTF_Num 13 5"/>
    <w:rPr>
      <w:rFonts w:ascii="Courier New" w:hAnsi="Courier New"/>
      <w:color w:val="auto"/>
      <w:sz w:val="20"/>
      <w:lang w:val="ru-RU"/>
    </w:rPr>
  </w:style>
  <w:style w:type="character" w:customStyle="1" w:styleId="RTFNum136">
    <w:name w:val="RTF_Num 13 6"/>
    <w:rPr>
      <w:rFonts w:ascii="Wingdings" w:hAnsi="Wingdings"/>
      <w:color w:val="auto"/>
      <w:sz w:val="20"/>
      <w:lang w:val="ru-RU"/>
    </w:rPr>
  </w:style>
  <w:style w:type="character" w:customStyle="1" w:styleId="RTFNum137">
    <w:name w:val="RTF_Num 13 7"/>
    <w:rPr>
      <w:rFonts w:ascii="Symbol" w:hAnsi="Symbol"/>
      <w:color w:val="auto"/>
      <w:sz w:val="20"/>
      <w:lang w:val="ru-RU"/>
    </w:rPr>
  </w:style>
  <w:style w:type="character" w:customStyle="1" w:styleId="RTFNum138">
    <w:name w:val="RTF_Num 13 8"/>
    <w:rPr>
      <w:rFonts w:ascii="Courier New" w:hAnsi="Courier New"/>
      <w:color w:val="auto"/>
      <w:sz w:val="20"/>
      <w:lang w:val="ru-RU"/>
    </w:rPr>
  </w:style>
  <w:style w:type="character" w:customStyle="1" w:styleId="RTFNum139">
    <w:name w:val="RTF_Num 13 9"/>
    <w:rPr>
      <w:rFonts w:ascii="Wingdings" w:hAnsi="Wingdings"/>
      <w:color w:val="auto"/>
      <w:sz w:val="20"/>
      <w:lang w:val="ru-RU"/>
    </w:rPr>
  </w:style>
  <w:style w:type="character" w:customStyle="1" w:styleId="RTFNum141">
    <w:name w:val="RTF_Num 14 1"/>
    <w:rPr>
      <w:rFonts w:ascii="Times New Roman" w:hAnsi="Times New Roman"/>
      <w:color w:val="auto"/>
      <w:sz w:val="20"/>
      <w:lang w:val="ru-RU"/>
    </w:rPr>
  </w:style>
  <w:style w:type="character" w:customStyle="1" w:styleId="RTFNum142">
    <w:name w:val="RTF_Num 14 2"/>
    <w:rPr>
      <w:rFonts w:ascii="Times New Roman" w:hAnsi="Times New Roman"/>
      <w:color w:val="auto"/>
      <w:sz w:val="20"/>
      <w:lang w:val="ru-RU"/>
    </w:rPr>
  </w:style>
  <w:style w:type="character" w:customStyle="1" w:styleId="RTFNum143">
    <w:name w:val="RTF_Num 14 3"/>
    <w:rPr>
      <w:rFonts w:ascii="Times New Roman" w:hAnsi="Times New Roman"/>
      <w:color w:val="auto"/>
      <w:sz w:val="20"/>
      <w:lang w:val="ru-RU"/>
    </w:rPr>
  </w:style>
  <w:style w:type="character" w:customStyle="1" w:styleId="RTFNum144">
    <w:name w:val="RTF_Num 14 4"/>
    <w:rPr>
      <w:rFonts w:ascii="Times New Roman" w:hAnsi="Times New Roman"/>
      <w:color w:val="auto"/>
      <w:sz w:val="20"/>
      <w:lang w:val="ru-RU"/>
    </w:rPr>
  </w:style>
  <w:style w:type="character" w:customStyle="1" w:styleId="RTFNum145">
    <w:name w:val="RTF_Num 14 5"/>
    <w:rPr>
      <w:rFonts w:ascii="Times New Roman" w:hAnsi="Times New Roman"/>
      <w:color w:val="auto"/>
      <w:sz w:val="20"/>
      <w:lang w:val="ru-RU"/>
    </w:rPr>
  </w:style>
  <w:style w:type="character" w:customStyle="1" w:styleId="RTFNum146">
    <w:name w:val="RTF_Num 14 6"/>
    <w:rPr>
      <w:rFonts w:ascii="Times New Roman" w:hAnsi="Times New Roman"/>
      <w:color w:val="auto"/>
      <w:sz w:val="20"/>
      <w:lang w:val="ru-RU"/>
    </w:rPr>
  </w:style>
  <w:style w:type="character" w:customStyle="1" w:styleId="RTFNum147">
    <w:name w:val="RTF_Num 14 7"/>
    <w:rPr>
      <w:rFonts w:ascii="Times New Roman" w:hAnsi="Times New Roman"/>
      <w:color w:val="auto"/>
      <w:sz w:val="20"/>
      <w:lang w:val="ru-RU"/>
    </w:rPr>
  </w:style>
  <w:style w:type="character" w:customStyle="1" w:styleId="RTFNum148">
    <w:name w:val="RTF_Num 14 8"/>
    <w:rPr>
      <w:rFonts w:ascii="Times New Roman" w:hAnsi="Times New Roman"/>
      <w:color w:val="auto"/>
      <w:sz w:val="20"/>
      <w:lang w:val="ru-RU"/>
    </w:rPr>
  </w:style>
  <w:style w:type="character" w:customStyle="1" w:styleId="RTFNum149">
    <w:name w:val="RTF_Num 14 9"/>
    <w:rPr>
      <w:rFonts w:ascii="Times New Roman" w:hAnsi="Times New Roman"/>
      <w:color w:val="auto"/>
      <w:sz w:val="20"/>
      <w:lang w:val="ru-RU"/>
    </w:rPr>
  </w:style>
  <w:style w:type="character" w:customStyle="1" w:styleId="RTFNum151">
    <w:name w:val="RTF_Num 15 1"/>
    <w:rPr>
      <w:rFonts w:ascii="Times New Roman" w:hAnsi="Times New Roman"/>
      <w:color w:val="auto"/>
      <w:sz w:val="20"/>
      <w:lang w:val="ru-RU"/>
    </w:rPr>
  </w:style>
  <w:style w:type="character" w:customStyle="1" w:styleId="RTFNum152">
    <w:name w:val="RTF_Num 15 2"/>
    <w:rPr>
      <w:rFonts w:ascii="Times New Roman" w:hAnsi="Times New Roman"/>
      <w:color w:val="auto"/>
      <w:sz w:val="20"/>
      <w:lang w:val="ru-RU"/>
    </w:rPr>
  </w:style>
  <w:style w:type="character" w:customStyle="1" w:styleId="RTFNum153">
    <w:name w:val="RTF_Num 15 3"/>
    <w:rPr>
      <w:rFonts w:ascii="Times New Roman" w:hAnsi="Times New Roman"/>
      <w:color w:val="auto"/>
      <w:sz w:val="20"/>
      <w:lang w:val="ru-RU"/>
    </w:rPr>
  </w:style>
  <w:style w:type="character" w:customStyle="1" w:styleId="RTFNum154">
    <w:name w:val="RTF_Num 15 4"/>
    <w:rPr>
      <w:rFonts w:ascii="Times New Roman" w:hAnsi="Times New Roman"/>
      <w:color w:val="auto"/>
      <w:sz w:val="20"/>
      <w:lang w:val="ru-RU"/>
    </w:rPr>
  </w:style>
  <w:style w:type="character" w:customStyle="1" w:styleId="RTFNum155">
    <w:name w:val="RTF_Num 15 5"/>
    <w:rPr>
      <w:rFonts w:ascii="Times New Roman" w:hAnsi="Times New Roman"/>
      <w:color w:val="auto"/>
      <w:sz w:val="20"/>
      <w:lang w:val="ru-RU"/>
    </w:rPr>
  </w:style>
  <w:style w:type="character" w:customStyle="1" w:styleId="RTFNum156">
    <w:name w:val="RTF_Num 15 6"/>
    <w:rPr>
      <w:rFonts w:ascii="Times New Roman" w:hAnsi="Times New Roman"/>
      <w:color w:val="auto"/>
      <w:sz w:val="20"/>
      <w:lang w:val="ru-RU"/>
    </w:rPr>
  </w:style>
  <w:style w:type="character" w:customStyle="1" w:styleId="RTFNum157">
    <w:name w:val="RTF_Num 15 7"/>
    <w:rPr>
      <w:rFonts w:ascii="Times New Roman" w:hAnsi="Times New Roman"/>
      <w:color w:val="auto"/>
      <w:sz w:val="20"/>
      <w:lang w:val="ru-RU"/>
    </w:rPr>
  </w:style>
  <w:style w:type="character" w:customStyle="1" w:styleId="RTFNum158">
    <w:name w:val="RTF_Num 15 8"/>
    <w:rPr>
      <w:rFonts w:ascii="Times New Roman" w:hAnsi="Times New Roman"/>
      <w:color w:val="auto"/>
      <w:sz w:val="20"/>
      <w:lang w:val="ru-RU"/>
    </w:rPr>
  </w:style>
  <w:style w:type="character" w:customStyle="1" w:styleId="RTFNum159">
    <w:name w:val="RTF_Num 15 9"/>
    <w:rPr>
      <w:rFonts w:ascii="Times New Roman" w:hAnsi="Times New Roman"/>
      <w:color w:val="auto"/>
      <w:sz w:val="20"/>
      <w:lang w:val="ru-RU"/>
    </w:rPr>
  </w:style>
  <w:style w:type="character" w:customStyle="1" w:styleId="RTFNum161">
    <w:name w:val="RTF_Num 16 1"/>
    <w:rPr>
      <w:rFonts w:ascii="Symbol" w:hAnsi="Symbol"/>
      <w:color w:val="auto"/>
      <w:sz w:val="20"/>
      <w:lang w:val="ru-RU"/>
    </w:rPr>
  </w:style>
  <w:style w:type="character" w:customStyle="1" w:styleId="RTFNum162">
    <w:name w:val="RTF_Num 16 2"/>
    <w:rPr>
      <w:rFonts w:ascii="Courier New" w:hAnsi="Courier New"/>
      <w:color w:val="auto"/>
      <w:sz w:val="20"/>
      <w:lang w:val="ru-RU"/>
    </w:rPr>
  </w:style>
  <w:style w:type="character" w:customStyle="1" w:styleId="RTFNum163">
    <w:name w:val="RTF_Num 16 3"/>
    <w:rPr>
      <w:rFonts w:ascii="Wingdings" w:hAnsi="Wingdings"/>
      <w:color w:val="auto"/>
      <w:sz w:val="20"/>
      <w:lang w:val="ru-RU"/>
    </w:rPr>
  </w:style>
  <w:style w:type="character" w:customStyle="1" w:styleId="RTFNum164">
    <w:name w:val="RTF_Num 16 4"/>
    <w:rPr>
      <w:rFonts w:ascii="Wingdings" w:hAnsi="Wingdings"/>
      <w:color w:val="auto"/>
      <w:sz w:val="20"/>
      <w:lang w:val="ru-RU"/>
    </w:rPr>
  </w:style>
  <w:style w:type="character" w:customStyle="1" w:styleId="RTFNum165">
    <w:name w:val="RTF_Num 16 5"/>
    <w:rPr>
      <w:rFonts w:ascii="Wingdings" w:hAnsi="Wingdings"/>
      <w:color w:val="auto"/>
      <w:sz w:val="20"/>
      <w:lang w:val="ru-RU"/>
    </w:rPr>
  </w:style>
  <w:style w:type="character" w:customStyle="1" w:styleId="RTFNum166">
    <w:name w:val="RTF_Num 16 6"/>
    <w:rPr>
      <w:rFonts w:ascii="Wingdings" w:hAnsi="Wingdings"/>
      <w:color w:val="auto"/>
      <w:sz w:val="20"/>
      <w:lang w:val="ru-RU"/>
    </w:rPr>
  </w:style>
  <w:style w:type="character" w:customStyle="1" w:styleId="RTFNum167">
    <w:name w:val="RTF_Num 16 7"/>
    <w:rPr>
      <w:rFonts w:ascii="Wingdings" w:hAnsi="Wingdings"/>
      <w:color w:val="auto"/>
      <w:sz w:val="20"/>
      <w:lang w:val="ru-RU"/>
    </w:rPr>
  </w:style>
  <w:style w:type="character" w:customStyle="1" w:styleId="RTFNum168">
    <w:name w:val="RTF_Num 16 8"/>
    <w:rPr>
      <w:rFonts w:ascii="Wingdings" w:hAnsi="Wingdings"/>
      <w:color w:val="auto"/>
      <w:sz w:val="20"/>
      <w:lang w:val="ru-RU"/>
    </w:rPr>
  </w:style>
  <w:style w:type="character" w:customStyle="1" w:styleId="RTFNum169">
    <w:name w:val="RTF_Num 16 9"/>
    <w:rPr>
      <w:rFonts w:ascii="Wingdings" w:hAnsi="Wingdings"/>
      <w:color w:val="auto"/>
      <w:sz w:val="20"/>
      <w:lang w:val="ru-RU"/>
    </w:rPr>
  </w:style>
  <w:style w:type="character" w:customStyle="1" w:styleId="RTFNum171">
    <w:name w:val="RTF_Num 17 1"/>
    <w:rPr>
      <w:rFonts w:ascii="Times New Roman" w:hAnsi="Times New Roman"/>
      <w:color w:val="auto"/>
      <w:sz w:val="20"/>
      <w:lang w:val="ru-RU"/>
    </w:rPr>
  </w:style>
  <w:style w:type="character" w:customStyle="1" w:styleId="RTFNum172">
    <w:name w:val="RTF_Num 17 2"/>
    <w:rPr>
      <w:rFonts w:ascii="Times New Roman" w:hAnsi="Times New Roman"/>
      <w:color w:val="auto"/>
      <w:sz w:val="20"/>
      <w:lang w:val="ru-RU"/>
    </w:rPr>
  </w:style>
  <w:style w:type="character" w:customStyle="1" w:styleId="RTFNum173">
    <w:name w:val="RTF_Num 17 3"/>
    <w:rPr>
      <w:rFonts w:ascii="Times New Roman" w:hAnsi="Times New Roman"/>
      <w:color w:val="auto"/>
      <w:sz w:val="20"/>
      <w:lang w:val="ru-RU"/>
    </w:rPr>
  </w:style>
  <w:style w:type="character" w:customStyle="1" w:styleId="RTFNum174">
    <w:name w:val="RTF_Num 17 4"/>
    <w:rPr>
      <w:rFonts w:ascii="Times New Roman" w:hAnsi="Times New Roman"/>
      <w:color w:val="auto"/>
      <w:sz w:val="20"/>
      <w:lang w:val="ru-RU"/>
    </w:rPr>
  </w:style>
  <w:style w:type="character" w:customStyle="1" w:styleId="RTFNum175">
    <w:name w:val="RTF_Num 17 5"/>
    <w:rPr>
      <w:rFonts w:ascii="Times New Roman" w:hAnsi="Times New Roman"/>
      <w:color w:val="auto"/>
      <w:sz w:val="20"/>
      <w:lang w:val="ru-RU"/>
    </w:rPr>
  </w:style>
  <w:style w:type="character" w:customStyle="1" w:styleId="RTFNum176">
    <w:name w:val="RTF_Num 17 6"/>
    <w:rPr>
      <w:rFonts w:ascii="Times New Roman" w:hAnsi="Times New Roman"/>
      <w:color w:val="auto"/>
      <w:sz w:val="20"/>
      <w:lang w:val="ru-RU"/>
    </w:rPr>
  </w:style>
  <w:style w:type="character" w:customStyle="1" w:styleId="RTFNum177">
    <w:name w:val="RTF_Num 17 7"/>
    <w:rPr>
      <w:rFonts w:ascii="Times New Roman" w:hAnsi="Times New Roman"/>
      <w:color w:val="auto"/>
      <w:sz w:val="20"/>
      <w:lang w:val="ru-RU"/>
    </w:rPr>
  </w:style>
  <w:style w:type="character" w:customStyle="1" w:styleId="RTFNum178">
    <w:name w:val="RTF_Num 17 8"/>
    <w:rPr>
      <w:rFonts w:ascii="Times New Roman" w:hAnsi="Times New Roman"/>
      <w:color w:val="auto"/>
      <w:sz w:val="20"/>
      <w:lang w:val="ru-RU"/>
    </w:rPr>
  </w:style>
  <w:style w:type="character" w:customStyle="1" w:styleId="RTFNum179">
    <w:name w:val="RTF_Num 17 9"/>
    <w:rPr>
      <w:rFonts w:ascii="Times New Roman" w:hAnsi="Times New Roman"/>
      <w:color w:val="auto"/>
      <w:sz w:val="20"/>
      <w:lang w:val="ru-RU"/>
    </w:rPr>
  </w:style>
  <w:style w:type="character" w:customStyle="1" w:styleId="RTFNum181">
    <w:name w:val="RTF_Num 18 1"/>
    <w:rPr>
      <w:rFonts w:ascii="Times New Roman" w:hAnsi="Times New Roman"/>
      <w:color w:val="auto"/>
      <w:sz w:val="20"/>
      <w:lang w:val="ru-RU"/>
    </w:rPr>
  </w:style>
  <w:style w:type="character" w:customStyle="1" w:styleId="RTFNum182">
    <w:name w:val="RTF_Num 18 2"/>
    <w:rPr>
      <w:rFonts w:ascii="Times New Roman" w:hAnsi="Times New Roman"/>
      <w:color w:val="auto"/>
      <w:sz w:val="20"/>
      <w:lang w:val="ru-RU"/>
    </w:rPr>
  </w:style>
  <w:style w:type="character" w:customStyle="1" w:styleId="RTFNum183">
    <w:name w:val="RTF_Num 18 3"/>
    <w:rPr>
      <w:rFonts w:ascii="Times New Roman" w:hAnsi="Times New Roman"/>
      <w:color w:val="auto"/>
      <w:sz w:val="20"/>
      <w:lang w:val="ru-RU"/>
    </w:rPr>
  </w:style>
  <w:style w:type="character" w:customStyle="1" w:styleId="RTFNum184">
    <w:name w:val="RTF_Num 18 4"/>
    <w:rPr>
      <w:rFonts w:ascii="Times New Roman" w:hAnsi="Times New Roman"/>
      <w:color w:val="auto"/>
      <w:sz w:val="20"/>
      <w:lang w:val="ru-RU"/>
    </w:rPr>
  </w:style>
  <w:style w:type="character" w:customStyle="1" w:styleId="RTFNum185">
    <w:name w:val="RTF_Num 18 5"/>
    <w:rPr>
      <w:rFonts w:ascii="Times New Roman" w:hAnsi="Times New Roman"/>
      <w:color w:val="auto"/>
      <w:sz w:val="20"/>
      <w:lang w:val="ru-RU"/>
    </w:rPr>
  </w:style>
  <w:style w:type="character" w:customStyle="1" w:styleId="RTFNum186">
    <w:name w:val="RTF_Num 18 6"/>
    <w:rPr>
      <w:rFonts w:ascii="Times New Roman" w:hAnsi="Times New Roman"/>
      <w:color w:val="auto"/>
      <w:sz w:val="20"/>
      <w:lang w:val="ru-RU"/>
    </w:rPr>
  </w:style>
  <w:style w:type="character" w:customStyle="1" w:styleId="RTFNum187">
    <w:name w:val="RTF_Num 18 7"/>
    <w:rPr>
      <w:rFonts w:ascii="Times New Roman" w:hAnsi="Times New Roman"/>
      <w:color w:val="auto"/>
      <w:sz w:val="20"/>
      <w:lang w:val="ru-RU"/>
    </w:rPr>
  </w:style>
  <w:style w:type="character" w:customStyle="1" w:styleId="RTFNum188">
    <w:name w:val="RTF_Num 18 8"/>
    <w:rPr>
      <w:rFonts w:ascii="Times New Roman" w:hAnsi="Times New Roman"/>
      <w:color w:val="auto"/>
      <w:sz w:val="20"/>
      <w:lang w:val="ru-RU"/>
    </w:rPr>
  </w:style>
  <w:style w:type="character" w:customStyle="1" w:styleId="RTFNum189">
    <w:name w:val="RTF_Num 18 9"/>
    <w:rPr>
      <w:rFonts w:ascii="Times New Roman" w:hAnsi="Times New Roman"/>
      <w:color w:val="auto"/>
      <w:sz w:val="20"/>
      <w:lang w:val="ru-RU"/>
    </w:rPr>
  </w:style>
  <w:style w:type="character" w:customStyle="1" w:styleId="RTFNum191">
    <w:name w:val="RTF_Num 19 1"/>
    <w:rPr>
      <w:rFonts w:ascii="Times New Roman" w:hAnsi="Times New Roman"/>
      <w:color w:val="auto"/>
      <w:sz w:val="20"/>
      <w:lang w:val="ru-RU"/>
    </w:rPr>
  </w:style>
  <w:style w:type="character" w:customStyle="1" w:styleId="RTFNum192">
    <w:name w:val="RTF_Num 19 2"/>
    <w:rPr>
      <w:rFonts w:ascii="Times New Roman" w:hAnsi="Times New Roman"/>
      <w:color w:val="auto"/>
      <w:sz w:val="20"/>
      <w:lang w:val="ru-RU"/>
    </w:rPr>
  </w:style>
  <w:style w:type="character" w:customStyle="1" w:styleId="RTFNum193">
    <w:name w:val="RTF_Num 19 3"/>
    <w:rPr>
      <w:rFonts w:ascii="Times New Roman" w:hAnsi="Times New Roman"/>
      <w:color w:val="auto"/>
      <w:sz w:val="20"/>
      <w:lang w:val="ru-RU"/>
    </w:rPr>
  </w:style>
  <w:style w:type="character" w:customStyle="1" w:styleId="RTFNum194">
    <w:name w:val="RTF_Num 19 4"/>
    <w:rPr>
      <w:rFonts w:ascii="Times New Roman" w:hAnsi="Times New Roman"/>
      <w:color w:val="auto"/>
      <w:sz w:val="20"/>
      <w:lang w:val="ru-RU"/>
    </w:rPr>
  </w:style>
  <w:style w:type="character" w:customStyle="1" w:styleId="RTFNum195">
    <w:name w:val="RTF_Num 19 5"/>
    <w:rPr>
      <w:rFonts w:ascii="Times New Roman" w:hAnsi="Times New Roman"/>
      <w:color w:val="auto"/>
      <w:sz w:val="20"/>
      <w:lang w:val="ru-RU"/>
    </w:rPr>
  </w:style>
  <w:style w:type="character" w:customStyle="1" w:styleId="RTFNum196">
    <w:name w:val="RTF_Num 19 6"/>
    <w:rPr>
      <w:rFonts w:ascii="Times New Roman" w:hAnsi="Times New Roman"/>
      <w:color w:val="auto"/>
      <w:sz w:val="20"/>
      <w:lang w:val="ru-RU"/>
    </w:rPr>
  </w:style>
  <w:style w:type="character" w:customStyle="1" w:styleId="RTFNum197">
    <w:name w:val="RTF_Num 19 7"/>
    <w:rPr>
      <w:rFonts w:ascii="Times New Roman" w:hAnsi="Times New Roman"/>
      <w:color w:val="auto"/>
      <w:sz w:val="20"/>
      <w:lang w:val="ru-RU"/>
    </w:rPr>
  </w:style>
  <w:style w:type="character" w:customStyle="1" w:styleId="RTFNum198">
    <w:name w:val="RTF_Num 19 8"/>
    <w:rPr>
      <w:rFonts w:ascii="Times New Roman" w:hAnsi="Times New Roman"/>
      <w:color w:val="auto"/>
      <w:sz w:val="20"/>
      <w:lang w:val="ru-RU"/>
    </w:rPr>
  </w:style>
  <w:style w:type="character" w:customStyle="1" w:styleId="RTFNum199">
    <w:name w:val="RTF_Num 19 9"/>
    <w:rPr>
      <w:rFonts w:ascii="Times New Roman" w:hAnsi="Times New Roman"/>
      <w:color w:val="auto"/>
      <w:sz w:val="20"/>
      <w:lang w:val="ru-RU"/>
    </w:rPr>
  </w:style>
  <w:style w:type="character" w:customStyle="1" w:styleId="RTFNum201">
    <w:name w:val="RTF_Num 20 1"/>
    <w:rPr>
      <w:rFonts w:ascii="Times New Roman" w:hAnsi="Times New Roman"/>
      <w:color w:val="auto"/>
      <w:sz w:val="20"/>
      <w:lang w:val="ru-RU"/>
    </w:rPr>
  </w:style>
  <w:style w:type="character" w:customStyle="1" w:styleId="RTFNum202">
    <w:name w:val="RTF_Num 20 2"/>
    <w:rPr>
      <w:rFonts w:ascii="Times New Roman" w:hAnsi="Times New Roman"/>
      <w:color w:val="auto"/>
      <w:sz w:val="20"/>
      <w:lang w:val="ru-RU"/>
    </w:rPr>
  </w:style>
  <w:style w:type="character" w:customStyle="1" w:styleId="RTFNum203">
    <w:name w:val="RTF_Num 20 3"/>
    <w:rPr>
      <w:rFonts w:ascii="Times New Roman" w:hAnsi="Times New Roman"/>
      <w:color w:val="auto"/>
      <w:sz w:val="20"/>
      <w:lang w:val="ru-RU"/>
    </w:rPr>
  </w:style>
  <w:style w:type="character" w:customStyle="1" w:styleId="RTFNum204">
    <w:name w:val="RTF_Num 20 4"/>
    <w:rPr>
      <w:rFonts w:ascii="Times New Roman" w:hAnsi="Times New Roman"/>
      <w:color w:val="auto"/>
      <w:sz w:val="20"/>
      <w:lang w:val="ru-RU"/>
    </w:rPr>
  </w:style>
  <w:style w:type="character" w:customStyle="1" w:styleId="RTFNum205">
    <w:name w:val="RTF_Num 20 5"/>
    <w:rPr>
      <w:rFonts w:ascii="Times New Roman" w:hAnsi="Times New Roman"/>
      <w:color w:val="auto"/>
      <w:sz w:val="20"/>
      <w:lang w:val="ru-RU"/>
    </w:rPr>
  </w:style>
  <w:style w:type="character" w:customStyle="1" w:styleId="RTFNum206">
    <w:name w:val="RTF_Num 20 6"/>
    <w:rPr>
      <w:rFonts w:ascii="Times New Roman" w:hAnsi="Times New Roman"/>
      <w:color w:val="auto"/>
      <w:sz w:val="20"/>
      <w:lang w:val="ru-RU"/>
    </w:rPr>
  </w:style>
  <w:style w:type="character" w:customStyle="1" w:styleId="RTFNum207">
    <w:name w:val="RTF_Num 20 7"/>
    <w:rPr>
      <w:rFonts w:ascii="Times New Roman" w:hAnsi="Times New Roman"/>
      <w:color w:val="auto"/>
      <w:sz w:val="20"/>
      <w:lang w:val="ru-RU"/>
    </w:rPr>
  </w:style>
  <w:style w:type="character" w:customStyle="1" w:styleId="RTFNum208">
    <w:name w:val="RTF_Num 20 8"/>
    <w:rPr>
      <w:rFonts w:ascii="Times New Roman" w:hAnsi="Times New Roman"/>
      <w:color w:val="auto"/>
      <w:sz w:val="20"/>
      <w:lang w:val="ru-RU"/>
    </w:rPr>
  </w:style>
  <w:style w:type="character" w:customStyle="1" w:styleId="RTFNum209">
    <w:name w:val="RTF_Num 20 9"/>
    <w:rPr>
      <w:rFonts w:ascii="Times New Roman" w:hAnsi="Times New Roman"/>
      <w:color w:val="auto"/>
      <w:sz w:val="20"/>
      <w:lang w:val="ru-RU"/>
    </w:rPr>
  </w:style>
  <w:style w:type="character" w:customStyle="1" w:styleId="RTFNum211">
    <w:name w:val="RTF_Num 21 1"/>
    <w:rPr>
      <w:rFonts w:ascii="Times New Roman" w:hAnsi="Times New Roman"/>
      <w:color w:val="auto"/>
      <w:sz w:val="20"/>
      <w:lang w:val="ru-RU"/>
    </w:rPr>
  </w:style>
  <w:style w:type="character" w:customStyle="1" w:styleId="RTFNum212">
    <w:name w:val="RTF_Num 21 2"/>
    <w:rPr>
      <w:rFonts w:ascii="Times New Roman" w:hAnsi="Times New Roman"/>
      <w:color w:val="auto"/>
      <w:sz w:val="20"/>
      <w:lang w:val="ru-RU"/>
    </w:rPr>
  </w:style>
  <w:style w:type="character" w:customStyle="1" w:styleId="RTFNum213">
    <w:name w:val="RTF_Num 21 3"/>
    <w:rPr>
      <w:rFonts w:ascii="Times New Roman" w:hAnsi="Times New Roman"/>
      <w:color w:val="auto"/>
      <w:sz w:val="20"/>
      <w:lang w:val="ru-RU"/>
    </w:rPr>
  </w:style>
  <w:style w:type="character" w:customStyle="1" w:styleId="RTFNum214">
    <w:name w:val="RTF_Num 21 4"/>
    <w:rPr>
      <w:rFonts w:ascii="Times New Roman" w:hAnsi="Times New Roman"/>
      <w:color w:val="auto"/>
      <w:sz w:val="20"/>
      <w:lang w:val="ru-RU"/>
    </w:rPr>
  </w:style>
  <w:style w:type="character" w:customStyle="1" w:styleId="RTFNum215">
    <w:name w:val="RTF_Num 21 5"/>
    <w:rPr>
      <w:rFonts w:ascii="Times New Roman" w:hAnsi="Times New Roman"/>
      <w:color w:val="auto"/>
      <w:sz w:val="20"/>
      <w:lang w:val="ru-RU"/>
    </w:rPr>
  </w:style>
  <w:style w:type="character" w:customStyle="1" w:styleId="RTFNum216">
    <w:name w:val="RTF_Num 21 6"/>
    <w:rPr>
      <w:rFonts w:ascii="Times New Roman" w:hAnsi="Times New Roman"/>
      <w:color w:val="auto"/>
      <w:sz w:val="20"/>
      <w:lang w:val="ru-RU"/>
    </w:rPr>
  </w:style>
  <w:style w:type="character" w:customStyle="1" w:styleId="RTFNum217">
    <w:name w:val="RTF_Num 21 7"/>
    <w:rPr>
      <w:rFonts w:ascii="Times New Roman" w:hAnsi="Times New Roman"/>
      <w:color w:val="auto"/>
      <w:sz w:val="20"/>
      <w:lang w:val="ru-RU"/>
    </w:rPr>
  </w:style>
  <w:style w:type="character" w:customStyle="1" w:styleId="RTFNum218">
    <w:name w:val="RTF_Num 21 8"/>
    <w:rPr>
      <w:rFonts w:ascii="Times New Roman" w:hAnsi="Times New Roman"/>
      <w:color w:val="auto"/>
      <w:sz w:val="20"/>
      <w:lang w:val="ru-RU"/>
    </w:rPr>
  </w:style>
  <w:style w:type="character" w:customStyle="1" w:styleId="RTFNum219">
    <w:name w:val="RTF_Num 21 9"/>
    <w:rPr>
      <w:rFonts w:ascii="Times New Roman" w:hAnsi="Times New Roman"/>
      <w:color w:val="auto"/>
      <w:sz w:val="20"/>
      <w:lang w:val="ru-RU"/>
    </w:rPr>
  </w:style>
  <w:style w:type="character" w:customStyle="1" w:styleId="RTFNum221">
    <w:name w:val="RTF_Num 22 1"/>
    <w:rPr>
      <w:rFonts w:ascii="Times New Roman" w:hAnsi="Times New Roman"/>
      <w:color w:val="auto"/>
      <w:sz w:val="20"/>
      <w:lang w:val="ru-RU"/>
    </w:rPr>
  </w:style>
  <w:style w:type="character" w:customStyle="1" w:styleId="RTFNum222">
    <w:name w:val="RTF_Num 22 2"/>
    <w:rPr>
      <w:rFonts w:ascii="Times New Roman" w:hAnsi="Times New Roman"/>
      <w:color w:val="auto"/>
      <w:sz w:val="20"/>
      <w:lang w:val="ru-RU"/>
    </w:rPr>
  </w:style>
  <w:style w:type="character" w:customStyle="1" w:styleId="RTFNum223">
    <w:name w:val="RTF_Num 22 3"/>
    <w:rPr>
      <w:rFonts w:ascii="Times New Roman" w:hAnsi="Times New Roman"/>
      <w:color w:val="auto"/>
      <w:sz w:val="20"/>
      <w:lang w:val="ru-RU"/>
    </w:rPr>
  </w:style>
  <w:style w:type="character" w:customStyle="1" w:styleId="RTFNum224">
    <w:name w:val="RTF_Num 22 4"/>
    <w:rPr>
      <w:rFonts w:ascii="Times New Roman" w:hAnsi="Times New Roman"/>
      <w:color w:val="auto"/>
      <w:sz w:val="20"/>
      <w:lang w:val="ru-RU"/>
    </w:rPr>
  </w:style>
  <w:style w:type="character" w:customStyle="1" w:styleId="RTFNum225">
    <w:name w:val="RTF_Num 22 5"/>
    <w:rPr>
      <w:rFonts w:ascii="Times New Roman" w:hAnsi="Times New Roman"/>
      <w:color w:val="auto"/>
      <w:sz w:val="20"/>
      <w:lang w:val="ru-RU"/>
    </w:rPr>
  </w:style>
  <w:style w:type="character" w:customStyle="1" w:styleId="RTFNum226">
    <w:name w:val="RTF_Num 22 6"/>
    <w:rPr>
      <w:rFonts w:ascii="Times New Roman" w:hAnsi="Times New Roman"/>
      <w:color w:val="auto"/>
      <w:sz w:val="20"/>
      <w:lang w:val="ru-RU"/>
    </w:rPr>
  </w:style>
  <w:style w:type="character" w:customStyle="1" w:styleId="RTFNum227">
    <w:name w:val="RTF_Num 22 7"/>
    <w:rPr>
      <w:rFonts w:ascii="Times New Roman" w:hAnsi="Times New Roman"/>
      <w:color w:val="auto"/>
      <w:sz w:val="20"/>
      <w:lang w:val="ru-RU"/>
    </w:rPr>
  </w:style>
  <w:style w:type="character" w:customStyle="1" w:styleId="RTFNum228">
    <w:name w:val="RTF_Num 22 8"/>
    <w:rPr>
      <w:rFonts w:ascii="Times New Roman" w:hAnsi="Times New Roman"/>
      <w:color w:val="auto"/>
      <w:sz w:val="20"/>
      <w:lang w:val="ru-RU"/>
    </w:rPr>
  </w:style>
  <w:style w:type="character" w:customStyle="1" w:styleId="RTFNum229">
    <w:name w:val="RTF_Num 22 9"/>
    <w:rPr>
      <w:rFonts w:ascii="Times New Roman" w:hAnsi="Times New Roman"/>
      <w:color w:val="auto"/>
      <w:sz w:val="20"/>
      <w:lang w:val="ru-RU"/>
    </w:rPr>
  </w:style>
  <w:style w:type="character" w:customStyle="1" w:styleId="RTFNum231">
    <w:name w:val="RTF_Num 23 1"/>
    <w:rPr>
      <w:rFonts w:ascii="Wingdings" w:hAnsi="Wingdings"/>
      <w:color w:val="auto"/>
      <w:sz w:val="20"/>
      <w:lang w:val="ru-RU"/>
    </w:rPr>
  </w:style>
  <w:style w:type="character" w:customStyle="1" w:styleId="RTFNum232">
    <w:name w:val="RTF_Num 23 2"/>
    <w:rPr>
      <w:rFonts w:ascii="Times New Roman" w:hAnsi="Times New Roman"/>
      <w:color w:val="auto"/>
      <w:sz w:val="20"/>
      <w:lang w:val="ru-RU"/>
    </w:rPr>
  </w:style>
  <w:style w:type="character" w:customStyle="1" w:styleId="RTFNum233">
    <w:name w:val="RTF_Num 23 3"/>
    <w:rPr>
      <w:rFonts w:ascii="Times New Roman" w:hAnsi="Times New Roman"/>
      <w:color w:val="auto"/>
      <w:sz w:val="20"/>
      <w:lang w:val="ru-RU"/>
    </w:rPr>
  </w:style>
  <w:style w:type="character" w:customStyle="1" w:styleId="RTFNum234">
    <w:name w:val="RTF_Num 23 4"/>
    <w:rPr>
      <w:rFonts w:ascii="Times New Roman" w:hAnsi="Times New Roman"/>
      <w:color w:val="auto"/>
      <w:sz w:val="20"/>
      <w:lang w:val="ru-RU"/>
    </w:rPr>
  </w:style>
  <w:style w:type="character" w:customStyle="1" w:styleId="RTFNum235">
    <w:name w:val="RTF_Num 23 5"/>
    <w:rPr>
      <w:rFonts w:ascii="Times New Roman" w:hAnsi="Times New Roman"/>
      <w:color w:val="auto"/>
      <w:sz w:val="20"/>
      <w:lang w:val="ru-RU"/>
    </w:rPr>
  </w:style>
  <w:style w:type="character" w:customStyle="1" w:styleId="RTFNum236">
    <w:name w:val="RTF_Num 23 6"/>
    <w:rPr>
      <w:rFonts w:ascii="Times New Roman" w:hAnsi="Times New Roman"/>
      <w:color w:val="auto"/>
      <w:sz w:val="20"/>
      <w:lang w:val="ru-RU"/>
    </w:rPr>
  </w:style>
  <w:style w:type="character" w:customStyle="1" w:styleId="RTFNum237">
    <w:name w:val="RTF_Num 23 7"/>
    <w:rPr>
      <w:rFonts w:ascii="Times New Roman" w:hAnsi="Times New Roman"/>
      <w:color w:val="auto"/>
      <w:sz w:val="20"/>
      <w:lang w:val="ru-RU"/>
    </w:rPr>
  </w:style>
  <w:style w:type="character" w:customStyle="1" w:styleId="RTFNum238">
    <w:name w:val="RTF_Num 23 8"/>
    <w:rPr>
      <w:rFonts w:ascii="Times New Roman" w:hAnsi="Times New Roman"/>
      <w:color w:val="auto"/>
      <w:sz w:val="20"/>
      <w:lang w:val="ru-RU"/>
    </w:rPr>
  </w:style>
  <w:style w:type="character" w:customStyle="1" w:styleId="RTFNum239">
    <w:name w:val="RTF_Num 23 9"/>
    <w:rPr>
      <w:rFonts w:ascii="Times New Roman" w:hAnsi="Times New Roman"/>
      <w:color w:val="auto"/>
      <w:sz w:val="20"/>
      <w:lang w:val="ru-RU"/>
    </w:rPr>
  </w:style>
  <w:style w:type="character" w:customStyle="1" w:styleId="RTFNum241">
    <w:name w:val="RTF_Num 24 1"/>
    <w:rPr>
      <w:rFonts w:ascii="Times New Roman" w:hAnsi="Times New Roman"/>
      <w:color w:val="auto"/>
      <w:sz w:val="20"/>
      <w:lang w:val="ru-RU"/>
    </w:rPr>
  </w:style>
  <w:style w:type="character" w:customStyle="1" w:styleId="RTFNum242">
    <w:name w:val="RTF_Num 24 2"/>
    <w:rPr>
      <w:rFonts w:ascii="Times New Roman" w:hAnsi="Times New Roman"/>
      <w:color w:val="auto"/>
      <w:sz w:val="20"/>
      <w:lang w:val="ru-RU"/>
    </w:rPr>
  </w:style>
  <w:style w:type="character" w:customStyle="1" w:styleId="RTFNum243">
    <w:name w:val="RTF_Num 24 3"/>
    <w:rPr>
      <w:rFonts w:ascii="Times New Roman" w:hAnsi="Times New Roman"/>
      <w:color w:val="auto"/>
      <w:sz w:val="20"/>
      <w:lang w:val="ru-RU"/>
    </w:rPr>
  </w:style>
  <w:style w:type="character" w:customStyle="1" w:styleId="RTFNum244">
    <w:name w:val="RTF_Num 24 4"/>
    <w:rPr>
      <w:rFonts w:ascii="Times New Roman" w:hAnsi="Times New Roman"/>
      <w:color w:val="auto"/>
      <w:sz w:val="20"/>
      <w:lang w:val="ru-RU"/>
    </w:rPr>
  </w:style>
  <w:style w:type="character" w:customStyle="1" w:styleId="RTFNum245">
    <w:name w:val="RTF_Num 24 5"/>
    <w:rPr>
      <w:rFonts w:ascii="Times New Roman" w:hAnsi="Times New Roman"/>
      <w:color w:val="auto"/>
      <w:sz w:val="20"/>
      <w:lang w:val="ru-RU"/>
    </w:rPr>
  </w:style>
  <w:style w:type="character" w:customStyle="1" w:styleId="RTFNum246">
    <w:name w:val="RTF_Num 24 6"/>
    <w:rPr>
      <w:rFonts w:ascii="Times New Roman" w:hAnsi="Times New Roman"/>
      <w:color w:val="auto"/>
      <w:sz w:val="20"/>
      <w:lang w:val="ru-RU"/>
    </w:rPr>
  </w:style>
  <w:style w:type="character" w:customStyle="1" w:styleId="RTFNum247">
    <w:name w:val="RTF_Num 24 7"/>
    <w:rPr>
      <w:rFonts w:ascii="Times New Roman" w:hAnsi="Times New Roman"/>
      <w:color w:val="auto"/>
      <w:sz w:val="20"/>
      <w:lang w:val="ru-RU"/>
    </w:rPr>
  </w:style>
  <w:style w:type="character" w:customStyle="1" w:styleId="RTFNum248">
    <w:name w:val="RTF_Num 24 8"/>
    <w:rPr>
      <w:rFonts w:ascii="Times New Roman" w:hAnsi="Times New Roman"/>
      <w:color w:val="auto"/>
      <w:sz w:val="20"/>
      <w:lang w:val="ru-RU"/>
    </w:rPr>
  </w:style>
  <w:style w:type="character" w:customStyle="1" w:styleId="RTFNum249">
    <w:name w:val="RTF_Num 24 9"/>
    <w:rPr>
      <w:rFonts w:ascii="Times New Roman" w:hAnsi="Times New Roman"/>
      <w:color w:val="auto"/>
      <w:sz w:val="20"/>
      <w:lang w:val="ru-RU"/>
    </w:rPr>
  </w:style>
  <w:style w:type="character" w:customStyle="1" w:styleId="RTFNum251">
    <w:name w:val="RTF_Num 25 1"/>
    <w:rPr>
      <w:rFonts w:ascii="Times New Roman" w:hAnsi="Times New Roman"/>
      <w:color w:val="auto"/>
      <w:sz w:val="20"/>
      <w:lang w:val="ru-RU"/>
    </w:rPr>
  </w:style>
  <w:style w:type="character" w:customStyle="1" w:styleId="RTFNum252">
    <w:name w:val="RTF_Num 25 2"/>
    <w:rPr>
      <w:rFonts w:ascii="Times New Roman" w:hAnsi="Times New Roman"/>
      <w:color w:val="auto"/>
      <w:sz w:val="20"/>
      <w:lang w:val="ru-RU"/>
    </w:rPr>
  </w:style>
  <w:style w:type="character" w:customStyle="1" w:styleId="RTFNum253">
    <w:name w:val="RTF_Num 25 3"/>
    <w:rPr>
      <w:rFonts w:ascii="Times New Roman" w:hAnsi="Times New Roman"/>
      <w:color w:val="auto"/>
      <w:sz w:val="20"/>
      <w:lang w:val="ru-RU"/>
    </w:rPr>
  </w:style>
  <w:style w:type="character" w:customStyle="1" w:styleId="RTFNum254">
    <w:name w:val="RTF_Num 25 4"/>
    <w:rPr>
      <w:rFonts w:ascii="Times New Roman" w:hAnsi="Times New Roman"/>
      <w:color w:val="auto"/>
      <w:sz w:val="20"/>
      <w:lang w:val="ru-RU"/>
    </w:rPr>
  </w:style>
  <w:style w:type="character" w:customStyle="1" w:styleId="RTFNum255">
    <w:name w:val="RTF_Num 25 5"/>
    <w:rPr>
      <w:rFonts w:ascii="Times New Roman" w:hAnsi="Times New Roman"/>
      <w:color w:val="auto"/>
      <w:sz w:val="20"/>
      <w:lang w:val="ru-RU"/>
    </w:rPr>
  </w:style>
  <w:style w:type="character" w:customStyle="1" w:styleId="RTFNum256">
    <w:name w:val="RTF_Num 25 6"/>
    <w:rPr>
      <w:rFonts w:ascii="Times New Roman" w:hAnsi="Times New Roman"/>
      <w:color w:val="auto"/>
      <w:sz w:val="20"/>
      <w:lang w:val="ru-RU"/>
    </w:rPr>
  </w:style>
  <w:style w:type="character" w:customStyle="1" w:styleId="RTFNum257">
    <w:name w:val="RTF_Num 25 7"/>
    <w:rPr>
      <w:rFonts w:ascii="Times New Roman" w:hAnsi="Times New Roman"/>
      <w:color w:val="auto"/>
      <w:sz w:val="20"/>
      <w:lang w:val="ru-RU"/>
    </w:rPr>
  </w:style>
  <w:style w:type="character" w:customStyle="1" w:styleId="RTFNum258">
    <w:name w:val="RTF_Num 25 8"/>
    <w:rPr>
      <w:rFonts w:ascii="Times New Roman" w:hAnsi="Times New Roman"/>
      <w:color w:val="auto"/>
      <w:sz w:val="20"/>
      <w:lang w:val="ru-RU"/>
    </w:rPr>
  </w:style>
  <w:style w:type="character" w:customStyle="1" w:styleId="RTFNum259">
    <w:name w:val="RTF_Num 25 9"/>
    <w:rPr>
      <w:rFonts w:ascii="Times New Roman" w:hAnsi="Times New Roman"/>
      <w:color w:val="auto"/>
      <w:sz w:val="20"/>
      <w:lang w:val="ru-RU"/>
    </w:rPr>
  </w:style>
  <w:style w:type="character" w:customStyle="1" w:styleId="RTFNum261">
    <w:name w:val="RTF_Num 26 1"/>
    <w:rPr>
      <w:rFonts w:ascii="Times New Roman" w:hAnsi="Times New Roman"/>
      <w:color w:val="auto"/>
      <w:sz w:val="20"/>
      <w:lang w:val="ru-RU"/>
    </w:rPr>
  </w:style>
  <w:style w:type="character" w:customStyle="1" w:styleId="RTFNum262">
    <w:name w:val="RTF_Num 26 2"/>
    <w:rPr>
      <w:rFonts w:ascii="Times New Roman" w:hAnsi="Times New Roman"/>
      <w:color w:val="auto"/>
      <w:sz w:val="20"/>
      <w:lang w:val="ru-RU"/>
    </w:rPr>
  </w:style>
  <w:style w:type="character" w:customStyle="1" w:styleId="RTFNum263">
    <w:name w:val="RTF_Num 26 3"/>
    <w:rPr>
      <w:rFonts w:ascii="Times New Roman" w:hAnsi="Times New Roman"/>
      <w:color w:val="auto"/>
      <w:sz w:val="20"/>
      <w:lang w:val="ru-RU"/>
    </w:rPr>
  </w:style>
  <w:style w:type="character" w:customStyle="1" w:styleId="RTFNum264">
    <w:name w:val="RTF_Num 26 4"/>
    <w:rPr>
      <w:rFonts w:ascii="Times New Roman" w:hAnsi="Times New Roman"/>
      <w:color w:val="auto"/>
      <w:sz w:val="20"/>
      <w:lang w:val="ru-RU"/>
    </w:rPr>
  </w:style>
  <w:style w:type="character" w:customStyle="1" w:styleId="RTFNum265">
    <w:name w:val="RTF_Num 26 5"/>
    <w:rPr>
      <w:rFonts w:ascii="Times New Roman" w:hAnsi="Times New Roman"/>
      <w:color w:val="auto"/>
      <w:sz w:val="20"/>
      <w:lang w:val="ru-RU"/>
    </w:rPr>
  </w:style>
  <w:style w:type="character" w:customStyle="1" w:styleId="RTFNum266">
    <w:name w:val="RTF_Num 26 6"/>
    <w:rPr>
      <w:rFonts w:ascii="Times New Roman" w:hAnsi="Times New Roman"/>
      <w:color w:val="auto"/>
      <w:sz w:val="20"/>
      <w:lang w:val="ru-RU"/>
    </w:rPr>
  </w:style>
  <w:style w:type="character" w:customStyle="1" w:styleId="RTFNum267">
    <w:name w:val="RTF_Num 26 7"/>
    <w:rPr>
      <w:rFonts w:ascii="Times New Roman" w:hAnsi="Times New Roman"/>
      <w:color w:val="auto"/>
      <w:sz w:val="20"/>
      <w:lang w:val="ru-RU"/>
    </w:rPr>
  </w:style>
  <w:style w:type="character" w:customStyle="1" w:styleId="RTFNum268">
    <w:name w:val="RTF_Num 26 8"/>
    <w:rPr>
      <w:rFonts w:ascii="Times New Roman" w:hAnsi="Times New Roman"/>
      <w:color w:val="auto"/>
      <w:sz w:val="20"/>
      <w:lang w:val="ru-RU"/>
    </w:rPr>
  </w:style>
  <w:style w:type="character" w:customStyle="1" w:styleId="RTFNum269">
    <w:name w:val="RTF_Num 26 9"/>
    <w:rPr>
      <w:rFonts w:ascii="Times New Roman" w:hAnsi="Times New Roman"/>
      <w:color w:val="auto"/>
      <w:sz w:val="20"/>
      <w:lang w:val="ru-RU"/>
    </w:rPr>
  </w:style>
  <w:style w:type="character" w:customStyle="1" w:styleId="Internetlink">
    <w:name w:val="Internet link"/>
    <w:basedOn w:val="a0"/>
    <w:rPr>
      <w:rFonts w:ascii="Times New Roman" w:hAnsi="Times New Roman" w:cs="Times New Roman"/>
      <w:color w:val="auto"/>
      <w:sz w:val="20"/>
      <w:szCs w:val="20"/>
      <w:u w:val="single"/>
      <w:lang w:val="ru-RU"/>
    </w:rPr>
  </w:style>
  <w:style w:type="character" w:customStyle="1" w:styleId="HTML">
    <w:name w:val="Стандартный HTML Знак"/>
    <w:basedOn w:val="a0"/>
    <w:uiPriority w:val="99"/>
    <w:rPr>
      <w:rFonts w:ascii="Courier New" w:hAnsi="Courier New" w:cs="Courier New"/>
      <w:color w:val="auto"/>
      <w:sz w:val="20"/>
      <w:szCs w:val="20"/>
      <w:lang w:val="ru-RU"/>
    </w:rPr>
  </w:style>
  <w:style w:type="character" w:customStyle="1" w:styleId="a4">
    <w:name w:val="Верхний колонтитул Знак"/>
    <w:basedOn w:val="a0"/>
    <w:uiPriority w:val="99"/>
    <w:rPr>
      <w:rFonts w:ascii="Times New Roman" w:hAnsi="Times New Roman" w:cs="Times New Roman"/>
      <w:color w:val="auto"/>
      <w:sz w:val="24"/>
      <w:szCs w:val="24"/>
      <w:lang w:val="ru-RU"/>
    </w:rPr>
  </w:style>
  <w:style w:type="character" w:styleId="a5">
    <w:name w:val="page number"/>
    <w:basedOn w:val="a0"/>
    <w:uiPriority w:val="99"/>
    <w:rPr>
      <w:rFonts w:ascii="Times New Roman" w:hAnsi="Times New Roman" w:cs="Times New Roman"/>
      <w:color w:val="auto"/>
      <w:sz w:val="20"/>
      <w:szCs w:val="20"/>
      <w:lang w:val="ru-RU"/>
    </w:rPr>
  </w:style>
  <w:style w:type="character" w:customStyle="1" w:styleId="a6">
    <w:name w:val="Основной текст с отступом Знак"/>
    <w:basedOn w:val="a0"/>
    <w:rPr>
      <w:rFonts w:ascii="Times New Roman" w:hAnsi="Times New Roman" w:cs="Times New Roman"/>
      <w:color w:val="auto"/>
      <w:sz w:val="24"/>
      <w:szCs w:val="24"/>
      <w:lang w:val="ru-RU"/>
    </w:rPr>
  </w:style>
  <w:style w:type="character" w:customStyle="1" w:styleId="a7">
    <w:name w:val="Нижний колонтитул Знак"/>
    <w:basedOn w:val="a0"/>
    <w:rPr>
      <w:rFonts w:ascii="Times New Roman" w:hAnsi="Times New Roman" w:cs="Times New Roman"/>
      <w:color w:val="auto"/>
      <w:sz w:val="24"/>
      <w:szCs w:val="24"/>
      <w:lang w:val="ru-RU"/>
    </w:rPr>
  </w:style>
  <w:style w:type="character" w:customStyle="1" w:styleId="BulletSymbols">
    <w:name w:val="Bullet Symbols"/>
    <w:rPr>
      <w:rFonts w:ascii="OpenSymbol" w:hAnsi="OpenSymbol"/>
      <w:color w:val="auto"/>
      <w:sz w:val="20"/>
      <w:lang w:val="ru-RU"/>
    </w:rPr>
  </w:style>
  <w:style w:type="character" w:customStyle="1" w:styleId="a8">
    <w:name w:val="Маркеры списка"/>
    <w:rPr>
      <w:rFonts w:ascii="OpenSymbol" w:hAnsi="OpenSymbol"/>
    </w:rPr>
  </w:style>
  <w:style w:type="paragraph" w:customStyle="1" w:styleId="11">
    <w:name w:val="Заголовок1"/>
    <w:basedOn w:val="a"/>
    <w:next w:val="a9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a9">
    <w:name w:val="Body Text"/>
    <w:basedOn w:val="a"/>
    <w:link w:val="aa"/>
    <w:uiPriority w:val="99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semiHidden/>
    <w:locked/>
    <w:rPr>
      <w:rFonts w:cs="Mangal"/>
      <w:sz w:val="21"/>
      <w:szCs w:val="21"/>
      <w:lang w:eastAsia="hi-IN" w:bidi="hi-IN"/>
    </w:rPr>
  </w:style>
  <w:style w:type="paragraph" w:styleId="ab">
    <w:name w:val="List"/>
    <w:basedOn w:val="a9"/>
    <w:uiPriority w:val="99"/>
    <w:rPr>
      <w:rFonts w:ascii="Arial" w:hAnsi="Arial" w:cs="Arial"/>
    </w:rPr>
  </w:style>
  <w:style w:type="paragraph" w:customStyle="1" w:styleId="12">
    <w:name w:val="Название1"/>
    <w:basedOn w:val="a"/>
    <w:pPr>
      <w:suppressLineNumbers/>
      <w:spacing w:before="120" w:after="120"/>
    </w:pPr>
    <w:rPr>
      <w:rFonts w:ascii="Arial" w:hAnsi="Arial" w:cs="Mangal"/>
      <w:i/>
      <w:iCs/>
      <w:sz w:val="20"/>
    </w:rPr>
  </w:style>
  <w:style w:type="paragraph" w:customStyle="1" w:styleId="13">
    <w:name w:val="Указатель1"/>
    <w:basedOn w:val="a"/>
    <w:pPr>
      <w:suppressLineNumbers/>
    </w:pPr>
    <w:rPr>
      <w:rFonts w:ascii="Arial" w:hAnsi="Arial" w:cs="Mangal"/>
    </w:rPr>
  </w:style>
  <w:style w:type="paragraph" w:styleId="ac">
    <w:name w:val="Title"/>
    <w:basedOn w:val="a"/>
    <w:next w:val="a9"/>
    <w:link w:val="ad"/>
    <w:uiPriority w:val="10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character" w:customStyle="1" w:styleId="ad">
    <w:name w:val="Заголовок Знак"/>
    <w:basedOn w:val="a0"/>
    <w:link w:val="ac"/>
    <w:uiPriority w:val="10"/>
    <w:locked/>
    <w:rPr>
      <w:rFonts w:ascii="Cambria" w:hAnsi="Cambria" w:cs="Mangal"/>
      <w:b/>
      <w:bCs/>
      <w:kern w:val="28"/>
      <w:sz w:val="29"/>
      <w:szCs w:val="29"/>
      <w:lang w:eastAsia="hi-IN" w:bidi="hi-IN"/>
    </w:rPr>
  </w:style>
  <w:style w:type="paragraph" w:styleId="ae">
    <w:name w:val="Subtitle"/>
    <w:basedOn w:val="11"/>
    <w:next w:val="a9"/>
    <w:link w:val="af"/>
    <w:uiPriority w:val="11"/>
    <w:qFormat/>
    <w:pPr>
      <w:jc w:val="center"/>
    </w:pPr>
    <w:rPr>
      <w:i/>
      <w:iCs/>
    </w:rPr>
  </w:style>
  <w:style w:type="character" w:customStyle="1" w:styleId="af">
    <w:name w:val="Подзаголовок Знак"/>
    <w:basedOn w:val="a0"/>
    <w:link w:val="ae"/>
    <w:uiPriority w:val="11"/>
    <w:locked/>
    <w:rPr>
      <w:rFonts w:ascii="Cambria" w:hAnsi="Cambria" w:cs="Mangal"/>
      <w:sz w:val="21"/>
      <w:szCs w:val="21"/>
      <w:lang w:eastAsia="hi-IN" w:bidi="hi-IN"/>
    </w:rPr>
  </w:style>
  <w:style w:type="paragraph" w:styleId="af0">
    <w:name w:val="caption"/>
    <w:basedOn w:val="a"/>
    <w:uiPriority w:val="35"/>
    <w:pPr>
      <w:spacing w:before="120" w:after="120"/>
    </w:pPr>
    <w:rPr>
      <w:rFonts w:ascii="Arial" w:hAnsi="Arial" w:cs="Arial"/>
      <w:i/>
      <w:iCs/>
      <w:sz w:val="20"/>
      <w:szCs w:val="20"/>
    </w:rPr>
  </w:style>
  <w:style w:type="paragraph" w:customStyle="1" w:styleId="Index">
    <w:name w:val="Index"/>
    <w:basedOn w:val="a"/>
    <w:rPr>
      <w:rFonts w:ascii="Arial" w:hAnsi="Arial" w:cs="Arial"/>
    </w:rPr>
  </w:style>
  <w:style w:type="paragraph" w:styleId="HTML0">
    <w:name w:val="HTML Preformatted"/>
    <w:basedOn w:val="a"/>
    <w:link w:val="HTML1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0"/>
      <w:szCs w:val="20"/>
    </w:rPr>
  </w:style>
  <w:style w:type="character" w:customStyle="1" w:styleId="HTML1">
    <w:name w:val="Стандартный HTML Знак1"/>
    <w:basedOn w:val="a0"/>
    <w:link w:val="HTML0"/>
    <w:uiPriority w:val="99"/>
    <w:semiHidden/>
    <w:locked/>
    <w:rPr>
      <w:rFonts w:ascii="Courier New" w:hAnsi="Courier New" w:cs="Mangal"/>
      <w:sz w:val="18"/>
      <w:szCs w:val="18"/>
      <w:lang w:eastAsia="hi-IN" w:bidi="hi-IN"/>
    </w:rPr>
  </w:style>
  <w:style w:type="paragraph" w:styleId="af1">
    <w:name w:val="header"/>
    <w:basedOn w:val="a"/>
    <w:link w:val="14"/>
    <w:uiPriority w:val="99"/>
    <w:pPr>
      <w:suppressLineNumbers/>
      <w:tabs>
        <w:tab w:val="center" w:pos="4320"/>
        <w:tab w:val="right" w:pos="8640"/>
      </w:tabs>
    </w:pPr>
  </w:style>
  <w:style w:type="character" w:customStyle="1" w:styleId="14">
    <w:name w:val="Верхний колонтитул Знак1"/>
    <w:basedOn w:val="a0"/>
    <w:link w:val="af1"/>
    <w:uiPriority w:val="99"/>
    <w:semiHidden/>
    <w:locked/>
    <w:rPr>
      <w:rFonts w:cs="Mangal"/>
      <w:sz w:val="21"/>
      <w:szCs w:val="21"/>
      <w:lang w:eastAsia="hi-IN" w:bidi="hi-IN"/>
    </w:rPr>
  </w:style>
  <w:style w:type="paragraph" w:styleId="af2">
    <w:name w:val="Body Text Indent"/>
    <w:basedOn w:val="a"/>
    <w:link w:val="15"/>
    <w:uiPriority w:val="99"/>
    <w:pPr>
      <w:ind w:firstLine="720"/>
      <w:jc w:val="both"/>
    </w:pPr>
    <w:rPr>
      <w:sz w:val="28"/>
      <w:szCs w:val="28"/>
    </w:rPr>
  </w:style>
  <w:style w:type="character" w:customStyle="1" w:styleId="15">
    <w:name w:val="Основной текст с отступом Знак1"/>
    <w:basedOn w:val="a0"/>
    <w:link w:val="af2"/>
    <w:uiPriority w:val="99"/>
    <w:semiHidden/>
    <w:locked/>
    <w:rPr>
      <w:rFonts w:cs="Mangal"/>
      <w:sz w:val="21"/>
      <w:szCs w:val="21"/>
      <w:lang w:eastAsia="hi-IN" w:bidi="hi-IN"/>
    </w:rPr>
  </w:style>
  <w:style w:type="paragraph" w:styleId="af3">
    <w:name w:val="footer"/>
    <w:basedOn w:val="a"/>
    <w:link w:val="16"/>
    <w:uiPriority w:val="99"/>
    <w:pPr>
      <w:suppressLineNumbers/>
      <w:tabs>
        <w:tab w:val="center" w:pos="4819"/>
        <w:tab w:val="right" w:pos="9638"/>
      </w:tabs>
    </w:pPr>
  </w:style>
  <w:style w:type="character" w:customStyle="1" w:styleId="16">
    <w:name w:val="Нижний колонтитул Знак1"/>
    <w:basedOn w:val="a0"/>
    <w:link w:val="af3"/>
    <w:uiPriority w:val="99"/>
    <w:semiHidden/>
    <w:locked/>
    <w:rPr>
      <w:rFonts w:cs="Mangal"/>
      <w:sz w:val="21"/>
      <w:szCs w:val="21"/>
      <w:lang w:eastAsia="hi-IN" w:bidi="hi-IN"/>
    </w:rPr>
  </w:style>
  <w:style w:type="paragraph" w:customStyle="1" w:styleId="WW-header">
    <w:name w:val="WW-header"/>
    <w:basedOn w:val="a"/>
    <w:pPr>
      <w:tabs>
        <w:tab w:val="center" w:pos="4677"/>
        <w:tab w:val="right" w:pos="9355"/>
      </w:tabs>
    </w:pPr>
  </w:style>
  <w:style w:type="paragraph" w:customStyle="1" w:styleId="af4">
    <w:name w:val="Содержимое врезки"/>
    <w:basedOn w:val="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160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Ìèíèñòåðñòâî îáðàçîâàíèÿ è íàóêè Ðîññèéñêîé Ôåäåðàöèè</vt:lpstr>
    </vt:vector>
  </TitlesOfParts>
  <Company>Reanimator Extreme Edition</Company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Ìèíèñòåðñòâî îáðàçîâàíèÿ è íàóêè Ðîññèéñêîé Ôåäåðàöèè</dc:title>
  <dc:creator>1</dc:creator>
  <cp:lastModifiedBy>Евгений Яновский</cp:lastModifiedBy>
  <cp:revision>2</cp:revision>
  <dcterms:created xsi:type="dcterms:W3CDTF">2023-01-16T15:48:00Z</dcterms:created>
  <dcterms:modified xsi:type="dcterms:W3CDTF">2023-01-16T15:48:00Z</dcterms:modified>
</cp:coreProperties>
</file>